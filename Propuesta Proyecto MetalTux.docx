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6D20" w:rsidRPr="00A54B2B" w:rsidRDefault="00A54B2B" w:rsidP="00456659">
      <w:pPr>
        <w:jc w:val="center"/>
        <w:rPr>
          <w:rFonts w:ascii="Calibri" w:hAnsi="Calibri"/>
          <w:b/>
          <w:sz w:val="60"/>
          <w:szCs w:val="60"/>
        </w:rPr>
      </w:pPr>
      <w:r w:rsidRPr="00A54B2B">
        <w:rPr>
          <w:rFonts w:ascii="Calibri" w:hAnsi="Calibri"/>
          <w:b/>
          <w:sz w:val="60"/>
          <w:szCs w:val="60"/>
        </w:rPr>
        <w:t>PROPUESTA DE TEMA DE PROYECTO:</w:t>
      </w:r>
    </w:p>
    <w:p w:rsidR="00430475" w:rsidRPr="00A54B2B" w:rsidRDefault="00A54B2B" w:rsidP="00456659">
      <w:pPr>
        <w:jc w:val="center"/>
        <w:rPr>
          <w:rFonts w:ascii="Calibri" w:hAnsi="Calibri"/>
          <w:b/>
          <w:sz w:val="60"/>
          <w:szCs w:val="60"/>
        </w:rPr>
      </w:pPr>
      <w:r w:rsidRPr="00A54B2B">
        <w:rPr>
          <w:rFonts w:ascii="Calibri" w:hAnsi="Calibri"/>
          <w:b/>
          <w:sz w:val="60"/>
          <w:szCs w:val="60"/>
        </w:rPr>
        <w:t>PROGRAMACIÓN SOBRE REDES</w:t>
      </w:r>
    </w:p>
    <w:p w:rsidR="00430475" w:rsidRPr="00A54B2B" w:rsidRDefault="00456659" w:rsidP="00456659">
      <w:pPr>
        <w:jc w:val="center"/>
        <w:rPr>
          <w:rFonts w:ascii="Calibri" w:hAnsi="Calibri"/>
          <w:b/>
          <w:sz w:val="60"/>
          <w:szCs w:val="60"/>
        </w:rPr>
      </w:pPr>
      <w:r w:rsidRPr="00A54B2B">
        <w:rPr>
          <w:rFonts w:ascii="Calibri" w:hAnsi="Calibri"/>
          <w:b/>
          <w:sz w:val="60"/>
          <w:szCs w:val="60"/>
        </w:rPr>
        <w:t>6to Año</w:t>
      </w:r>
    </w:p>
    <w:p w:rsidR="00430475" w:rsidRDefault="00430475" w:rsidP="00456659">
      <w:pPr>
        <w:jc w:val="center"/>
        <w:rPr>
          <w:rFonts w:ascii="Tw Cen MT" w:hAnsi="Tw Cen MT"/>
          <w:sz w:val="40"/>
          <w:szCs w:val="40"/>
        </w:rPr>
      </w:pPr>
      <w:r w:rsidRPr="00913287">
        <w:rPr>
          <w:rFonts w:ascii="Tw Cen MT" w:hAnsi="Tw Cen MT"/>
          <w:sz w:val="40"/>
          <w:szCs w:val="40"/>
        </w:rPr>
        <w:t xml:space="preserve">Tema: </w:t>
      </w:r>
      <w:r w:rsidR="006F4DA8">
        <w:rPr>
          <w:rFonts w:ascii="Tw Cen MT" w:hAnsi="Tw Cen MT"/>
          <w:sz w:val="40"/>
          <w:szCs w:val="40"/>
        </w:rPr>
        <w:t>Videojuego Plataforma</w:t>
      </w:r>
    </w:p>
    <w:p w:rsidR="00A54B2B" w:rsidRPr="00913287" w:rsidRDefault="00A54B2B" w:rsidP="00456659">
      <w:pPr>
        <w:jc w:val="center"/>
        <w:rPr>
          <w:rFonts w:ascii="Tw Cen MT" w:hAnsi="Tw Cen MT"/>
          <w:sz w:val="40"/>
          <w:szCs w:val="40"/>
        </w:rPr>
      </w:pPr>
    </w:p>
    <w:p w:rsidR="00913287" w:rsidRDefault="00913287" w:rsidP="00456659">
      <w:pPr>
        <w:jc w:val="center"/>
        <w:rPr>
          <w:rFonts w:ascii="Tw Cen MT" w:hAnsi="Tw Cen MT"/>
          <w:sz w:val="48"/>
          <w:szCs w:val="48"/>
        </w:rPr>
      </w:pPr>
      <w:r>
        <w:rPr>
          <w:rFonts w:ascii="Tw Cen MT" w:hAnsi="Tw Cen MT"/>
          <w:noProof/>
          <w:sz w:val="48"/>
          <w:szCs w:val="48"/>
          <w:lang w:eastAsia="es-AR"/>
        </w:rPr>
        <w:drawing>
          <wp:inline distT="0" distB="0" distL="0" distR="0">
            <wp:extent cx="1704975" cy="17049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5.png"/>
                    <pic:cNvPicPr/>
                  </pic:nvPicPr>
                  <pic:blipFill>
                    <a:blip r:embed="rId9">
                      <a:extLst>
                        <a:ext uri="{28A0092B-C50C-407E-A947-70E740481C1C}">
                          <a14:useLocalDpi xmlns:a14="http://schemas.microsoft.com/office/drawing/2010/main" val="0"/>
                        </a:ext>
                      </a:extLst>
                    </a:blip>
                    <a:stretch>
                      <a:fillRect/>
                    </a:stretch>
                  </pic:blipFill>
                  <pic:spPr>
                    <a:xfrm>
                      <a:off x="0" y="0"/>
                      <a:ext cx="1706351" cy="1706351"/>
                    </a:xfrm>
                    <a:prstGeom prst="rect">
                      <a:avLst/>
                    </a:prstGeom>
                  </pic:spPr>
                </pic:pic>
              </a:graphicData>
            </a:graphic>
          </wp:inline>
        </w:drawing>
      </w:r>
    </w:p>
    <w:p w:rsidR="00A54B2B" w:rsidRDefault="00A54B2B" w:rsidP="00456659">
      <w:pPr>
        <w:jc w:val="center"/>
        <w:rPr>
          <w:rFonts w:ascii="Tw Cen MT" w:hAnsi="Tw Cen MT"/>
          <w:sz w:val="30"/>
          <w:szCs w:val="30"/>
        </w:rPr>
      </w:pPr>
    </w:p>
    <w:p w:rsidR="00913287" w:rsidRDefault="001371F4" w:rsidP="00456659">
      <w:pPr>
        <w:jc w:val="center"/>
        <w:rPr>
          <w:rFonts w:ascii="Tw Cen MT" w:hAnsi="Tw Cen MT"/>
          <w:sz w:val="30"/>
          <w:szCs w:val="30"/>
        </w:rPr>
      </w:pPr>
      <w:r>
        <w:rPr>
          <w:rFonts w:ascii="Tw Cen MT" w:hAnsi="Tw Cen MT"/>
          <w:sz w:val="30"/>
          <w:szCs w:val="30"/>
        </w:rPr>
        <w:t>Fecha: 03</w:t>
      </w:r>
      <w:bookmarkStart w:id="0" w:name="_GoBack"/>
      <w:bookmarkEnd w:id="0"/>
      <w:r w:rsidR="00456659">
        <w:rPr>
          <w:rFonts w:ascii="Tw Cen MT" w:hAnsi="Tw Cen MT"/>
          <w:sz w:val="30"/>
          <w:szCs w:val="30"/>
        </w:rPr>
        <w:t>/09/2014</w:t>
      </w:r>
    </w:p>
    <w:tbl>
      <w:tblPr>
        <w:tblStyle w:val="Listaclara"/>
        <w:tblW w:w="0" w:type="auto"/>
        <w:jc w:val="center"/>
        <w:tblLook w:val="04A0" w:firstRow="1" w:lastRow="0" w:firstColumn="1" w:lastColumn="0" w:noHBand="0" w:noVBand="1"/>
      </w:tblPr>
      <w:tblGrid>
        <w:gridCol w:w="5925"/>
      </w:tblGrid>
      <w:tr w:rsidR="00A54B2B" w:rsidTr="00A54B2B">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5925" w:type="dxa"/>
          </w:tcPr>
          <w:p w:rsidR="00A54B2B" w:rsidRPr="00A54B2B" w:rsidRDefault="00A54B2B" w:rsidP="00456659">
            <w:pPr>
              <w:jc w:val="center"/>
              <w:rPr>
                <w:rFonts w:ascii="Tw Cen MT" w:hAnsi="Tw Cen MT"/>
                <w:b w:val="0"/>
                <w:sz w:val="30"/>
                <w:szCs w:val="30"/>
              </w:rPr>
            </w:pPr>
            <w:r w:rsidRPr="00A54B2B">
              <w:rPr>
                <w:rFonts w:ascii="Tw Cen MT" w:hAnsi="Tw Cen MT"/>
                <w:b w:val="0"/>
                <w:sz w:val="30"/>
                <w:szCs w:val="30"/>
              </w:rPr>
              <w:t>Integrantes del grupo de trabajo 6to 2da:</w:t>
            </w:r>
          </w:p>
        </w:tc>
      </w:tr>
      <w:tr w:rsidR="00A54B2B" w:rsidTr="00A54B2B">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5925" w:type="dxa"/>
          </w:tcPr>
          <w:p w:rsidR="00A54B2B" w:rsidRPr="00A54B2B" w:rsidRDefault="00A54B2B" w:rsidP="00456659">
            <w:pPr>
              <w:jc w:val="center"/>
              <w:rPr>
                <w:rFonts w:ascii="Tw Cen MT" w:hAnsi="Tw Cen MT"/>
                <w:b w:val="0"/>
                <w:sz w:val="30"/>
                <w:szCs w:val="30"/>
              </w:rPr>
            </w:pPr>
            <w:r w:rsidRPr="00A54B2B">
              <w:rPr>
                <w:rFonts w:ascii="Tw Cen MT" w:hAnsi="Tw Cen MT"/>
                <w:b w:val="0"/>
                <w:sz w:val="30"/>
                <w:szCs w:val="30"/>
              </w:rPr>
              <w:t>Andreoli, Maximiliano</w:t>
            </w:r>
          </w:p>
        </w:tc>
      </w:tr>
      <w:tr w:rsidR="00A54B2B" w:rsidTr="00A54B2B">
        <w:trPr>
          <w:trHeight w:val="375"/>
          <w:jc w:val="center"/>
        </w:trPr>
        <w:tc>
          <w:tcPr>
            <w:cnfStyle w:val="001000000000" w:firstRow="0" w:lastRow="0" w:firstColumn="1" w:lastColumn="0" w:oddVBand="0" w:evenVBand="0" w:oddHBand="0" w:evenHBand="0" w:firstRowFirstColumn="0" w:firstRowLastColumn="0" w:lastRowFirstColumn="0" w:lastRowLastColumn="0"/>
            <w:tcW w:w="5925" w:type="dxa"/>
          </w:tcPr>
          <w:p w:rsidR="00A54B2B" w:rsidRPr="00A54B2B" w:rsidRDefault="00A54B2B" w:rsidP="00456659">
            <w:pPr>
              <w:jc w:val="center"/>
              <w:rPr>
                <w:rFonts w:ascii="Tw Cen MT" w:hAnsi="Tw Cen MT"/>
                <w:b w:val="0"/>
                <w:sz w:val="30"/>
                <w:szCs w:val="30"/>
              </w:rPr>
            </w:pPr>
            <w:r w:rsidRPr="00A54B2B">
              <w:rPr>
                <w:rFonts w:ascii="Tw Cen MT" w:hAnsi="Tw Cen MT"/>
                <w:b w:val="0"/>
                <w:sz w:val="30"/>
                <w:szCs w:val="30"/>
              </w:rPr>
              <w:t>Grosso, Alejandro</w:t>
            </w:r>
          </w:p>
        </w:tc>
      </w:tr>
      <w:tr w:rsidR="00A54B2B" w:rsidTr="00A54B2B">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5925" w:type="dxa"/>
          </w:tcPr>
          <w:p w:rsidR="00A54B2B" w:rsidRPr="00A54B2B" w:rsidRDefault="00A54B2B" w:rsidP="00A54B2B">
            <w:pPr>
              <w:jc w:val="center"/>
              <w:rPr>
                <w:rFonts w:ascii="Tw Cen MT" w:hAnsi="Tw Cen MT"/>
                <w:b w:val="0"/>
                <w:sz w:val="30"/>
                <w:szCs w:val="30"/>
              </w:rPr>
            </w:pPr>
            <w:proofErr w:type="spellStart"/>
            <w:r w:rsidRPr="00A54B2B">
              <w:rPr>
                <w:rFonts w:ascii="Tw Cen MT" w:hAnsi="Tw Cen MT"/>
                <w:b w:val="0"/>
                <w:sz w:val="30"/>
                <w:szCs w:val="30"/>
              </w:rPr>
              <w:t>Markus</w:t>
            </w:r>
            <w:proofErr w:type="spellEnd"/>
            <w:r w:rsidRPr="00A54B2B">
              <w:rPr>
                <w:rFonts w:ascii="Tw Cen MT" w:hAnsi="Tw Cen MT"/>
                <w:b w:val="0"/>
                <w:sz w:val="30"/>
                <w:szCs w:val="30"/>
              </w:rPr>
              <w:t>, Diego</w:t>
            </w:r>
          </w:p>
        </w:tc>
      </w:tr>
      <w:tr w:rsidR="00A54B2B" w:rsidTr="00A54B2B">
        <w:trPr>
          <w:trHeight w:val="392"/>
          <w:jc w:val="center"/>
        </w:trPr>
        <w:tc>
          <w:tcPr>
            <w:cnfStyle w:val="001000000000" w:firstRow="0" w:lastRow="0" w:firstColumn="1" w:lastColumn="0" w:oddVBand="0" w:evenVBand="0" w:oddHBand="0" w:evenHBand="0" w:firstRowFirstColumn="0" w:firstRowLastColumn="0" w:lastRowFirstColumn="0" w:lastRowLastColumn="0"/>
            <w:tcW w:w="5925" w:type="dxa"/>
          </w:tcPr>
          <w:p w:rsidR="00A54B2B" w:rsidRPr="00A54B2B" w:rsidRDefault="00A54B2B" w:rsidP="00456659">
            <w:pPr>
              <w:jc w:val="center"/>
              <w:rPr>
                <w:rFonts w:ascii="Tw Cen MT" w:hAnsi="Tw Cen MT"/>
                <w:b w:val="0"/>
                <w:sz w:val="30"/>
                <w:szCs w:val="30"/>
              </w:rPr>
            </w:pPr>
            <w:proofErr w:type="spellStart"/>
            <w:r w:rsidRPr="00A54B2B">
              <w:rPr>
                <w:rFonts w:ascii="Tw Cen MT" w:hAnsi="Tw Cen MT"/>
                <w:b w:val="0"/>
                <w:sz w:val="30"/>
                <w:szCs w:val="30"/>
              </w:rPr>
              <w:t>Napolillo</w:t>
            </w:r>
            <w:proofErr w:type="spellEnd"/>
            <w:r w:rsidRPr="00A54B2B">
              <w:rPr>
                <w:rFonts w:ascii="Tw Cen MT" w:hAnsi="Tw Cen MT"/>
                <w:b w:val="0"/>
                <w:sz w:val="30"/>
                <w:szCs w:val="30"/>
              </w:rPr>
              <w:t>, Luciana</w:t>
            </w:r>
          </w:p>
        </w:tc>
      </w:tr>
    </w:tbl>
    <w:p w:rsidR="00042E38" w:rsidRDefault="00042E38" w:rsidP="00456659">
      <w:pPr>
        <w:jc w:val="center"/>
        <w:rPr>
          <w:rFonts w:ascii="Tw Cen MT" w:hAnsi="Tw Cen MT"/>
          <w:sz w:val="30"/>
          <w:szCs w:val="30"/>
        </w:rPr>
      </w:pPr>
    </w:p>
    <w:p w:rsidR="00042E38" w:rsidRDefault="00042E38" w:rsidP="00456659">
      <w:pPr>
        <w:jc w:val="center"/>
        <w:rPr>
          <w:rFonts w:ascii="Tw Cen MT" w:hAnsi="Tw Cen MT"/>
          <w:sz w:val="30"/>
          <w:szCs w:val="30"/>
        </w:rPr>
      </w:pPr>
    </w:p>
    <w:p w:rsidR="00042E38" w:rsidRDefault="00042E38" w:rsidP="00456659">
      <w:pPr>
        <w:jc w:val="center"/>
        <w:rPr>
          <w:rFonts w:ascii="Tw Cen MT" w:hAnsi="Tw Cen MT"/>
          <w:sz w:val="30"/>
          <w:szCs w:val="30"/>
        </w:rPr>
      </w:pPr>
    </w:p>
    <w:p w:rsidR="00042E38" w:rsidRDefault="00042E38" w:rsidP="00456659">
      <w:pPr>
        <w:jc w:val="center"/>
        <w:rPr>
          <w:rFonts w:ascii="Tw Cen MT" w:hAnsi="Tw Cen MT"/>
          <w:sz w:val="30"/>
          <w:szCs w:val="30"/>
        </w:rPr>
      </w:pPr>
    </w:p>
    <w:p w:rsidR="00042E38" w:rsidRDefault="00042E38" w:rsidP="00456659">
      <w:pPr>
        <w:jc w:val="center"/>
        <w:rPr>
          <w:rFonts w:ascii="Tw Cen MT" w:hAnsi="Tw Cen MT"/>
          <w:sz w:val="30"/>
          <w:szCs w:val="30"/>
        </w:rPr>
      </w:pPr>
    </w:p>
    <w:p w:rsidR="00042E38" w:rsidRDefault="00042E38" w:rsidP="00456659">
      <w:pPr>
        <w:jc w:val="center"/>
        <w:rPr>
          <w:rFonts w:ascii="Tw Cen MT" w:hAnsi="Tw Cen MT"/>
          <w:sz w:val="30"/>
          <w:szCs w:val="30"/>
        </w:rPr>
      </w:pPr>
    </w:p>
    <w:p w:rsidR="005776CC" w:rsidRPr="003C2FD7" w:rsidRDefault="003C2FD7" w:rsidP="00030C65">
      <w:pPr>
        <w:rPr>
          <w:rFonts w:ascii="Tw Cen MT" w:hAnsi="Tw Cen MT"/>
          <w:b/>
          <w:sz w:val="32"/>
          <w:szCs w:val="32"/>
        </w:rPr>
      </w:pPr>
      <w:r w:rsidRPr="003C2FD7">
        <w:rPr>
          <w:rFonts w:ascii="Tw Cen MT" w:hAnsi="Tw Cen MT"/>
          <w:b/>
          <w:sz w:val="32"/>
          <w:szCs w:val="32"/>
        </w:rPr>
        <w:lastRenderedPageBreak/>
        <w:t xml:space="preserve">1 </w:t>
      </w:r>
      <w:r w:rsidR="005776CC" w:rsidRPr="003C2FD7">
        <w:rPr>
          <w:rFonts w:ascii="Tw Cen MT" w:hAnsi="Tw Cen MT"/>
          <w:b/>
          <w:sz w:val="32"/>
          <w:szCs w:val="32"/>
        </w:rPr>
        <w:t>INTRODUCCIÓN</w:t>
      </w:r>
    </w:p>
    <w:p w:rsidR="005776CC" w:rsidRPr="00030C65" w:rsidRDefault="00030C65" w:rsidP="00030C65">
      <w:pPr>
        <w:jc w:val="both"/>
        <w:rPr>
          <w:rFonts w:ascii="Tw Cen MT" w:hAnsi="Tw Cen MT"/>
          <w:b/>
          <w:i/>
          <w:sz w:val="28"/>
          <w:szCs w:val="28"/>
        </w:rPr>
      </w:pPr>
      <w:r>
        <w:rPr>
          <w:rFonts w:ascii="Tw Cen MT" w:hAnsi="Tw Cen MT"/>
          <w:b/>
          <w:i/>
          <w:sz w:val="28"/>
          <w:szCs w:val="28"/>
        </w:rPr>
        <w:t xml:space="preserve">1.1 </w:t>
      </w:r>
      <w:r w:rsidR="005776CC" w:rsidRPr="00030C65">
        <w:rPr>
          <w:rFonts w:ascii="Tw Cen MT" w:hAnsi="Tw Cen MT"/>
          <w:b/>
          <w:i/>
          <w:sz w:val="28"/>
          <w:szCs w:val="28"/>
        </w:rPr>
        <w:t>Objetivo</w:t>
      </w:r>
    </w:p>
    <w:p w:rsidR="00330B6F" w:rsidRDefault="00030C65" w:rsidP="00330B6F">
      <w:pPr>
        <w:spacing w:line="360" w:lineRule="auto"/>
        <w:ind w:firstLine="708"/>
        <w:jc w:val="both"/>
        <w:rPr>
          <w:rFonts w:ascii="Tw Cen MT" w:hAnsi="Tw Cen MT" w:cs="Times New Roman"/>
          <w:sz w:val="28"/>
          <w:szCs w:val="28"/>
        </w:rPr>
      </w:pPr>
      <w:r w:rsidRPr="00030C65">
        <w:rPr>
          <w:rFonts w:ascii="Tw Cen MT" w:hAnsi="Tw Cen MT"/>
          <w:sz w:val="28"/>
          <w:szCs w:val="28"/>
        </w:rPr>
        <w:t xml:space="preserve">Proponemos la realización de un demo de </w:t>
      </w:r>
      <w:r w:rsidRPr="00030C65">
        <w:rPr>
          <w:rFonts w:ascii="Tw Cen MT" w:hAnsi="Tw Cen MT"/>
          <w:i/>
          <w:iCs/>
          <w:sz w:val="28"/>
          <w:szCs w:val="28"/>
        </w:rPr>
        <w:t>videojuego de plataforma,</w:t>
      </w:r>
      <w:r w:rsidRPr="00030C65">
        <w:rPr>
          <w:rFonts w:ascii="Tw Cen MT" w:hAnsi="Tw Cen MT"/>
          <w:sz w:val="28"/>
          <w:szCs w:val="28"/>
        </w:rPr>
        <w:t xml:space="preserve"> similar al Metal </w:t>
      </w:r>
      <w:proofErr w:type="spellStart"/>
      <w:r w:rsidRPr="00030C65">
        <w:rPr>
          <w:rFonts w:ascii="Tw Cen MT" w:hAnsi="Tw Cen MT"/>
          <w:sz w:val="28"/>
          <w:szCs w:val="28"/>
        </w:rPr>
        <w:t>Slug</w:t>
      </w:r>
      <w:proofErr w:type="spellEnd"/>
      <w:r w:rsidRPr="00030C65">
        <w:rPr>
          <w:rFonts w:ascii="Tw Cen MT" w:hAnsi="Tw Cen MT"/>
          <w:sz w:val="28"/>
          <w:szCs w:val="28"/>
        </w:rPr>
        <w:t xml:space="preserve"> en apariencia y funcionamiento, </w:t>
      </w:r>
      <w:r w:rsidR="00C24F11">
        <w:rPr>
          <w:rFonts w:ascii="Tw Cen MT" w:hAnsi="Tw Cen MT"/>
          <w:sz w:val="28"/>
          <w:szCs w:val="28"/>
        </w:rPr>
        <w:t xml:space="preserve">en el que </w:t>
      </w:r>
      <w:r w:rsidRPr="00030C65">
        <w:rPr>
          <w:rFonts w:ascii="Tw Cen MT" w:hAnsi="Tw Cen MT"/>
          <w:sz w:val="28"/>
          <w:szCs w:val="28"/>
        </w:rPr>
        <w:t>el usuario maneja un personaje a lo largo de un mapa horizontal y se enfrenta a diversos enemigos hostiles que le surgen a medida que avanza</w:t>
      </w:r>
      <w:r w:rsidRPr="00030C65">
        <w:rPr>
          <w:rFonts w:ascii="Tw Cen MT" w:hAnsi="Tw Cen MT" w:cs="Times New Roman"/>
          <w:sz w:val="28"/>
          <w:szCs w:val="28"/>
        </w:rPr>
        <w:t>.</w:t>
      </w:r>
    </w:p>
    <w:p w:rsidR="005776CC" w:rsidRPr="003C2FD7" w:rsidRDefault="00030C65" w:rsidP="00330B6F">
      <w:pPr>
        <w:spacing w:line="360" w:lineRule="auto"/>
        <w:ind w:firstLine="708"/>
        <w:jc w:val="both"/>
        <w:rPr>
          <w:rFonts w:ascii="Tw Cen MT" w:hAnsi="Tw Cen MT" w:cs="Times New Roman"/>
          <w:sz w:val="28"/>
          <w:szCs w:val="28"/>
        </w:rPr>
      </w:pPr>
      <w:r w:rsidRPr="00030C65">
        <w:rPr>
          <w:rFonts w:ascii="Tw Cen MT" w:hAnsi="Tw Cen MT" w:cs="Times New Roman"/>
          <w:sz w:val="28"/>
          <w:szCs w:val="28"/>
        </w:rPr>
        <w:t xml:space="preserve">El objetivo de su realización es meramente académico, con el fin de adquirir un primer contacto con el desarrollo de videojuegos; debido a esto, no se persiguen </w:t>
      </w:r>
      <w:r w:rsidRPr="003C2FD7">
        <w:rPr>
          <w:rFonts w:ascii="Tw Cen MT" w:hAnsi="Tw Cen MT" w:cs="Times New Roman"/>
          <w:sz w:val="28"/>
          <w:szCs w:val="28"/>
        </w:rPr>
        <w:t>innovaciones sino aprendizaje y conocimiento.</w:t>
      </w:r>
    </w:p>
    <w:p w:rsidR="003C2FD7" w:rsidRPr="00030C65" w:rsidRDefault="003C2FD7" w:rsidP="00030C65">
      <w:pPr>
        <w:spacing w:line="360" w:lineRule="auto"/>
        <w:ind w:firstLine="708"/>
        <w:jc w:val="both"/>
        <w:rPr>
          <w:rFonts w:ascii="Tw Cen MT" w:hAnsi="Tw Cen MT" w:cs="Times New Roman"/>
          <w:sz w:val="28"/>
          <w:szCs w:val="28"/>
        </w:rPr>
      </w:pPr>
      <w:r w:rsidRPr="003C2FD7">
        <w:rPr>
          <w:rFonts w:ascii="Tw Cen MT" w:hAnsi="Tw Cen MT" w:cs="Times New Roman"/>
          <w:sz w:val="28"/>
          <w:szCs w:val="28"/>
        </w:rPr>
        <w:t>Para su realización se usara el lenguaje de programación JAVA, SE versión 8, junto con su respectivo compilador JDK versión 8. Se opta por la última versión debido a las múltiples mejoras (mejor inferencia de tipos, funciones lambda, etc.) con respecto a su versión anterior aún vigente a la fecha.</w:t>
      </w:r>
    </w:p>
    <w:p w:rsidR="003C2FD7" w:rsidRDefault="003C2FD7" w:rsidP="00042E38">
      <w:pPr>
        <w:jc w:val="both"/>
        <w:rPr>
          <w:rFonts w:ascii="Tw Cen MT" w:hAnsi="Tw Cen MT"/>
          <w:b/>
          <w:i/>
          <w:sz w:val="28"/>
          <w:szCs w:val="28"/>
        </w:rPr>
      </w:pPr>
      <w:r>
        <w:rPr>
          <w:rFonts w:ascii="Tw Cen MT" w:hAnsi="Tw Cen MT"/>
          <w:b/>
          <w:i/>
          <w:sz w:val="28"/>
          <w:szCs w:val="28"/>
        </w:rPr>
        <w:t>1.2 Alcance</w:t>
      </w:r>
    </w:p>
    <w:p w:rsidR="003C2FD7" w:rsidRDefault="00E204F7" w:rsidP="00E204F7">
      <w:pPr>
        <w:ind w:firstLine="708"/>
        <w:jc w:val="both"/>
        <w:rPr>
          <w:rFonts w:ascii="Tw Cen MT" w:hAnsi="Tw Cen MT" w:cs="Times New Roman"/>
          <w:sz w:val="28"/>
          <w:szCs w:val="28"/>
        </w:rPr>
      </w:pPr>
      <w:r w:rsidRPr="00E204F7">
        <w:rPr>
          <w:rFonts w:ascii="Tw Cen MT" w:hAnsi="Tw Cen MT" w:cs="Times New Roman"/>
          <w:sz w:val="28"/>
          <w:szCs w:val="28"/>
        </w:rPr>
        <w:t xml:space="preserve">El juego se compondrá de un </w:t>
      </w:r>
      <w:r w:rsidRPr="00E204F7">
        <w:rPr>
          <w:rFonts w:ascii="Tw Cen MT" w:hAnsi="Tw Cen MT" w:cs="Times New Roman"/>
          <w:b/>
          <w:bCs/>
          <w:sz w:val="28"/>
          <w:szCs w:val="28"/>
        </w:rPr>
        <w:t>solo nivel</w:t>
      </w:r>
      <w:r w:rsidRPr="00E204F7">
        <w:rPr>
          <w:rFonts w:ascii="Tw Cen MT" w:hAnsi="Tw Cen MT" w:cs="Times New Roman"/>
          <w:sz w:val="28"/>
          <w:szCs w:val="28"/>
        </w:rPr>
        <w:t xml:space="preserve"> en el cual el jugador </w:t>
      </w:r>
      <w:r w:rsidR="00330B6F">
        <w:rPr>
          <w:rFonts w:ascii="Tw Cen MT" w:hAnsi="Tw Cen MT" w:cs="Times New Roman"/>
          <w:sz w:val="28"/>
          <w:szCs w:val="28"/>
        </w:rPr>
        <w:t xml:space="preserve">manejará al citado pingüino </w:t>
      </w:r>
      <w:r w:rsidRPr="00E204F7">
        <w:rPr>
          <w:rFonts w:ascii="Tw Cen MT" w:hAnsi="Tw Cen MT" w:cs="Times New Roman"/>
          <w:sz w:val="28"/>
          <w:szCs w:val="28"/>
        </w:rPr>
        <w:t xml:space="preserve">TUX y lo guiará a lo largo de un mapa compuesto por un tamaño de 10 pantallas. A lo largo del mapa habrá una cantidad de 5 y 10 </w:t>
      </w:r>
      <w:r w:rsidRPr="00E204F7">
        <w:rPr>
          <w:rFonts w:ascii="Tw Cen MT" w:hAnsi="Tw Cen MT" w:cs="Times New Roman"/>
          <w:b/>
          <w:bCs/>
          <w:sz w:val="28"/>
          <w:szCs w:val="28"/>
        </w:rPr>
        <w:t>enemigos</w:t>
      </w:r>
      <w:r w:rsidRPr="00E204F7">
        <w:rPr>
          <w:rFonts w:ascii="Tw Cen MT" w:hAnsi="Tw Cen MT" w:cs="Times New Roman"/>
          <w:sz w:val="28"/>
          <w:szCs w:val="28"/>
        </w:rPr>
        <w:t xml:space="preserve"> por pantalla que serán </w:t>
      </w:r>
      <w:r w:rsidRPr="00E204F7">
        <w:rPr>
          <w:rFonts w:ascii="Tw Cen MT" w:hAnsi="Tw Cen MT" w:cs="Times New Roman"/>
          <w:i/>
          <w:iCs/>
          <w:sz w:val="28"/>
          <w:szCs w:val="28"/>
        </w:rPr>
        <w:t>exploradores de internet, símbolos de Windows, símbolos de Xbox y carpetas de archivos</w:t>
      </w:r>
      <w:r w:rsidRPr="00E204F7">
        <w:rPr>
          <w:rFonts w:ascii="Tw Cen MT" w:hAnsi="Tw Cen MT" w:cs="Times New Roman"/>
          <w:sz w:val="28"/>
          <w:szCs w:val="28"/>
        </w:rPr>
        <w:t xml:space="preserve">. Además habrá un </w:t>
      </w:r>
      <w:r w:rsidRPr="00E204F7">
        <w:rPr>
          <w:rFonts w:ascii="Tw Cen MT" w:hAnsi="Tw Cen MT" w:cs="Times New Roman"/>
          <w:b/>
          <w:bCs/>
          <w:sz w:val="28"/>
          <w:szCs w:val="28"/>
        </w:rPr>
        <w:t>subjefe</w:t>
      </w:r>
      <w:r w:rsidRPr="00E204F7">
        <w:rPr>
          <w:rFonts w:ascii="Tw Cen MT" w:hAnsi="Tw Cen MT" w:cs="Times New Roman"/>
          <w:sz w:val="28"/>
          <w:szCs w:val="28"/>
        </w:rPr>
        <w:t xml:space="preserve"> que será el </w:t>
      </w:r>
      <w:r w:rsidRPr="00E204F7">
        <w:rPr>
          <w:rFonts w:ascii="Tw Cen MT" w:hAnsi="Tw Cen MT" w:cs="Times New Roman"/>
          <w:i/>
          <w:iCs/>
          <w:sz w:val="28"/>
          <w:szCs w:val="28"/>
        </w:rPr>
        <w:t>robot Android</w:t>
      </w:r>
      <w:r w:rsidRPr="00E204F7">
        <w:rPr>
          <w:rFonts w:ascii="Tw Cen MT" w:hAnsi="Tw Cen MT" w:cs="Times New Roman"/>
          <w:sz w:val="28"/>
          <w:szCs w:val="28"/>
        </w:rPr>
        <w:t xml:space="preserve"> a la </w:t>
      </w:r>
      <w:r w:rsidR="00C24F11" w:rsidRPr="00E204F7">
        <w:rPr>
          <w:rFonts w:ascii="Tw Cen MT" w:hAnsi="Tw Cen MT" w:cs="Times New Roman"/>
          <w:sz w:val="28"/>
          <w:szCs w:val="28"/>
        </w:rPr>
        <w:t>tercera</w:t>
      </w:r>
      <w:r w:rsidRPr="00E204F7">
        <w:rPr>
          <w:rFonts w:ascii="Tw Cen MT" w:hAnsi="Tw Cen MT" w:cs="Times New Roman"/>
          <w:sz w:val="28"/>
          <w:szCs w:val="28"/>
        </w:rPr>
        <w:t xml:space="preserve"> pantalla, otro </w:t>
      </w:r>
      <w:r w:rsidRPr="00E204F7">
        <w:rPr>
          <w:rFonts w:ascii="Tw Cen MT" w:hAnsi="Tw Cen MT" w:cs="Times New Roman"/>
          <w:b/>
          <w:bCs/>
          <w:sz w:val="28"/>
          <w:szCs w:val="28"/>
        </w:rPr>
        <w:t>subjefe</w:t>
      </w:r>
      <w:r w:rsidRPr="00E204F7">
        <w:rPr>
          <w:rFonts w:ascii="Tw Cen MT" w:hAnsi="Tw Cen MT" w:cs="Times New Roman"/>
          <w:sz w:val="28"/>
          <w:szCs w:val="28"/>
        </w:rPr>
        <w:t xml:space="preserve"> que será la </w:t>
      </w:r>
      <w:r w:rsidRPr="00E204F7">
        <w:rPr>
          <w:rFonts w:ascii="Tw Cen MT" w:hAnsi="Tw Cen MT" w:cs="Times New Roman"/>
          <w:i/>
          <w:iCs/>
          <w:sz w:val="28"/>
          <w:szCs w:val="28"/>
        </w:rPr>
        <w:t>manzana de Apple</w:t>
      </w:r>
      <w:r w:rsidRPr="00E204F7">
        <w:rPr>
          <w:rFonts w:ascii="Tw Cen MT" w:hAnsi="Tw Cen MT" w:cs="Times New Roman"/>
          <w:sz w:val="28"/>
          <w:szCs w:val="28"/>
        </w:rPr>
        <w:t xml:space="preserve"> en la sexta pantalla y el </w:t>
      </w:r>
      <w:r w:rsidRPr="00E204F7">
        <w:rPr>
          <w:rFonts w:ascii="Tw Cen MT" w:hAnsi="Tw Cen MT" w:cs="Times New Roman"/>
          <w:b/>
          <w:bCs/>
          <w:sz w:val="28"/>
          <w:szCs w:val="28"/>
        </w:rPr>
        <w:t>jefe final</w:t>
      </w:r>
      <w:r w:rsidRPr="00E204F7">
        <w:rPr>
          <w:rFonts w:ascii="Tw Cen MT" w:hAnsi="Tw Cen MT" w:cs="Times New Roman"/>
          <w:sz w:val="28"/>
          <w:szCs w:val="28"/>
        </w:rPr>
        <w:t xml:space="preserve"> que será </w:t>
      </w:r>
      <w:r w:rsidRPr="00E204F7">
        <w:rPr>
          <w:rFonts w:ascii="Tw Cen MT" w:hAnsi="Tw Cen MT" w:cs="Times New Roman"/>
          <w:i/>
          <w:iCs/>
          <w:sz w:val="28"/>
          <w:szCs w:val="28"/>
        </w:rPr>
        <w:t>Bill Gates</w:t>
      </w:r>
      <w:r w:rsidRPr="00E204F7">
        <w:rPr>
          <w:rFonts w:ascii="Tw Cen MT" w:hAnsi="Tw Cen MT" w:cs="Times New Roman"/>
          <w:sz w:val="28"/>
          <w:szCs w:val="28"/>
        </w:rPr>
        <w:t xml:space="preserve"> en la última pantalla. En la pantalla 4, 7 y 9 </w:t>
      </w:r>
      <w:proofErr w:type="spellStart"/>
      <w:r w:rsidRPr="00E204F7">
        <w:rPr>
          <w:rFonts w:ascii="Tw Cen MT" w:hAnsi="Tw Cen MT" w:cs="Times New Roman"/>
          <w:sz w:val="28"/>
          <w:szCs w:val="28"/>
        </w:rPr>
        <w:t>Tux</w:t>
      </w:r>
      <w:proofErr w:type="spellEnd"/>
      <w:r w:rsidRPr="00E204F7">
        <w:rPr>
          <w:rFonts w:ascii="Tw Cen MT" w:hAnsi="Tw Cen MT" w:cs="Times New Roman"/>
          <w:sz w:val="28"/>
          <w:szCs w:val="28"/>
        </w:rPr>
        <w:t xml:space="preserve"> liberará al </w:t>
      </w:r>
      <w:r w:rsidRPr="00E204F7">
        <w:rPr>
          <w:rFonts w:ascii="Tw Cen MT" w:hAnsi="Tw Cen MT" w:cs="Times New Roman"/>
          <w:i/>
          <w:iCs/>
          <w:sz w:val="28"/>
          <w:szCs w:val="28"/>
        </w:rPr>
        <w:t>GNU</w:t>
      </w:r>
      <w:r w:rsidRPr="00E204F7">
        <w:rPr>
          <w:rFonts w:ascii="Tw Cen MT" w:hAnsi="Tw Cen MT" w:cs="Times New Roman"/>
          <w:sz w:val="28"/>
          <w:szCs w:val="28"/>
        </w:rPr>
        <w:t xml:space="preserve"> que le dará vida o armas al azar. Por último, </w:t>
      </w:r>
      <w:proofErr w:type="spellStart"/>
      <w:r w:rsidRPr="00E204F7">
        <w:rPr>
          <w:rFonts w:ascii="Tw Cen MT" w:hAnsi="Tw Cen MT" w:cs="Times New Roman"/>
          <w:sz w:val="28"/>
          <w:szCs w:val="28"/>
        </w:rPr>
        <w:t>Tux</w:t>
      </w:r>
      <w:proofErr w:type="spellEnd"/>
      <w:r w:rsidRPr="00E204F7">
        <w:rPr>
          <w:rFonts w:ascii="Tw Cen MT" w:hAnsi="Tw Cen MT" w:cs="Times New Roman"/>
          <w:sz w:val="28"/>
          <w:szCs w:val="28"/>
        </w:rPr>
        <w:t xml:space="preserve"> poseerá 3 armas diferentes que son una metralleta de bits, una pistola de bits y un rayo láser.</w:t>
      </w:r>
    </w:p>
    <w:p w:rsidR="0031208E" w:rsidRPr="0031208E" w:rsidRDefault="0031208E" w:rsidP="0031208E">
      <w:pPr>
        <w:jc w:val="both"/>
        <w:rPr>
          <w:rFonts w:ascii="Tw Cen MT" w:hAnsi="Tw Cen MT" w:cs="Times New Roman"/>
          <w:b/>
          <w:i/>
          <w:sz w:val="28"/>
          <w:szCs w:val="28"/>
        </w:rPr>
      </w:pPr>
      <w:r>
        <w:rPr>
          <w:rFonts w:ascii="Tw Cen MT" w:hAnsi="Tw Cen MT" w:cs="Times New Roman"/>
          <w:b/>
          <w:i/>
          <w:sz w:val="28"/>
          <w:szCs w:val="28"/>
        </w:rPr>
        <w:t>1.3 Historia</w:t>
      </w:r>
    </w:p>
    <w:p w:rsidR="0031208E" w:rsidRPr="00206594" w:rsidRDefault="0031208E" w:rsidP="0031208E">
      <w:pPr>
        <w:spacing w:line="360" w:lineRule="auto"/>
        <w:ind w:firstLine="708"/>
        <w:jc w:val="both"/>
        <w:rPr>
          <w:rFonts w:ascii="Tw Cen MT" w:hAnsi="Tw Cen MT" w:cs="Times New Roman"/>
          <w:iCs/>
          <w:sz w:val="28"/>
          <w:szCs w:val="28"/>
        </w:rPr>
      </w:pPr>
      <w:r w:rsidRPr="00F074B9">
        <w:rPr>
          <w:rFonts w:ascii="Tw Cen MT" w:hAnsi="Tw Cen MT" w:cs="Times New Roman"/>
          <w:sz w:val="28"/>
          <w:szCs w:val="28"/>
        </w:rPr>
        <w:t>Para ambientar al lector, se expone la historia del juego:</w:t>
      </w:r>
    </w:p>
    <w:tbl>
      <w:tblPr>
        <w:tblStyle w:val="Tablaconcuadrcula"/>
        <w:tblW w:w="0" w:type="auto"/>
        <w:jc w:val="center"/>
        <w:tblLook w:val="04A0" w:firstRow="1" w:lastRow="0" w:firstColumn="1" w:lastColumn="0" w:noHBand="0" w:noVBand="1"/>
      </w:tblPr>
      <w:tblGrid>
        <w:gridCol w:w="9087"/>
      </w:tblGrid>
      <w:tr w:rsidR="0031208E" w:rsidTr="00C863A5">
        <w:trPr>
          <w:trHeight w:val="1688"/>
          <w:jc w:val="center"/>
        </w:trPr>
        <w:tc>
          <w:tcPr>
            <w:tcW w:w="9087" w:type="dxa"/>
          </w:tcPr>
          <w:p w:rsidR="0031208E" w:rsidRPr="00895ABC" w:rsidRDefault="0031208E" w:rsidP="00C863A5">
            <w:pPr>
              <w:jc w:val="both"/>
              <w:rPr>
                <w:rFonts w:ascii="Tw Cen MT" w:hAnsi="Tw Cen MT" w:cs="Times New Roman"/>
                <w:i/>
                <w:iCs/>
                <w:sz w:val="24"/>
                <w:szCs w:val="24"/>
              </w:rPr>
            </w:pPr>
            <w:r w:rsidRPr="00895ABC">
              <w:rPr>
                <w:rFonts w:ascii="Tw Cen MT" w:hAnsi="Tw Cen MT" w:cs="Times New Roman"/>
                <w:i/>
                <w:iCs/>
                <w:sz w:val="24"/>
                <w:szCs w:val="24"/>
              </w:rPr>
              <w:tab/>
              <w:t xml:space="preserve">En 2050, la red global de computadoras (internet) ha sido conquistada por Windows y sus secuaces propietarios (Android, Mac, etc.), donde toda la información subyacente es manejada por los mismos, que poseen un control absoluto. Sin embargo aún queda un pequeño atisbo de libertad, es el caso del personaje principal TUX, el último sistema operativo libre que </w:t>
            </w:r>
            <w:proofErr w:type="gramStart"/>
            <w:r w:rsidRPr="00895ABC">
              <w:rPr>
                <w:rFonts w:ascii="Tw Cen MT" w:hAnsi="Tw Cen MT" w:cs="Times New Roman"/>
                <w:i/>
                <w:iCs/>
                <w:sz w:val="24"/>
                <w:szCs w:val="24"/>
              </w:rPr>
              <w:t>deberá</w:t>
            </w:r>
            <w:proofErr w:type="gramEnd"/>
            <w:r w:rsidRPr="00895ABC">
              <w:rPr>
                <w:rFonts w:ascii="Tw Cen MT" w:hAnsi="Tw Cen MT" w:cs="Times New Roman"/>
                <w:i/>
                <w:iCs/>
                <w:sz w:val="24"/>
                <w:szCs w:val="24"/>
              </w:rPr>
              <w:t xml:space="preserve"> abrirse paso entre instancias de Windows, exploradores y carpetas entre otros, hasta llegar al núcleo donde se encuentra Bill Gates y terminar con su tiranía de una vez por todas.</w:t>
            </w:r>
          </w:p>
          <w:p w:rsidR="0031208E" w:rsidRDefault="0031208E" w:rsidP="00C863A5">
            <w:pPr>
              <w:jc w:val="both"/>
              <w:rPr>
                <w:rStyle w:val="null"/>
                <w:rFonts w:ascii="Tw Cen MT" w:hAnsi="Tw Cen MT"/>
                <w:sz w:val="24"/>
                <w:szCs w:val="24"/>
              </w:rPr>
            </w:pPr>
            <w:r>
              <w:rPr>
                <w:rStyle w:val="null"/>
                <w:rFonts w:ascii="Tw Cen MT" w:hAnsi="Tw Cen MT"/>
                <w:sz w:val="24"/>
                <w:szCs w:val="24"/>
              </w:rPr>
              <w:t xml:space="preserve">          </w:t>
            </w:r>
          </w:p>
          <w:p w:rsidR="0031208E" w:rsidRPr="00895ABC" w:rsidRDefault="0031208E" w:rsidP="00C863A5">
            <w:pPr>
              <w:jc w:val="both"/>
              <w:rPr>
                <w:rFonts w:ascii="Tw Cen MT" w:hAnsi="Tw Cen MT" w:cs="Times New Roman"/>
                <w:i/>
                <w:iCs/>
                <w:sz w:val="24"/>
                <w:szCs w:val="24"/>
              </w:rPr>
            </w:pPr>
            <w:r w:rsidRPr="00895ABC">
              <w:rPr>
                <w:rStyle w:val="null"/>
                <w:rFonts w:ascii="Tw Cen MT" w:hAnsi="Tw Cen MT"/>
                <w:sz w:val="24"/>
                <w:szCs w:val="24"/>
              </w:rPr>
              <w:t>Cualquier parecido con la realidad es “mera coincidencia”.</w:t>
            </w:r>
          </w:p>
        </w:tc>
      </w:tr>
    </w:tbl>
    <w:p w:rsidR="00840BD2" w:rsidRDefault="00840BD2" w:rsidP="00840BD2">
      <w:pPr>
        <w:jc w:val="both"/>
        <w:rPr>
          <w:rFonts w:ascii="Tw Cen MT" w:hAnsi="Tw Cen MT"/>
          <w:b/>
          <w:sz w:val="32"/>
          <w:szCs w:val="32"/>
        </w:rPr>
      </w:pPr>
    </w:p>
    <w:p w:rsidR="00840BD2" w:rsidRDefault="00840BD2" w:rsidP="00840BD2">
      <w:pPr>
        <w:jc w:val="both"/>
        <w:rPr>
          <w:rFonts w:ascii="Tw Cen MT" w:hAnsi="Tw Cen MT"/>
          <w:b/>
          <w:sz w:val="32"/>
          <w:szCs w:val="32"/>
        </w:rPr>
      </w:pPr>
      <w:r>
        <w:rPr>
          <w:rFonts w:ascii="Tw Cen MT" w:hAnsi="Tw Cen MT"/>
          <w:b/>
          <w:sz w:val="32"/>
          <w:szCs w:val="32"/>
        </w:rPr>
        <w:lastRenderedPageBreak/>
        <w:t>2 DESCRIPCIÓN DE LA PROPUESTA</w:t>
      </w:r>
    </w:p>
    <w:p w:rsidR="00840BD2" w:rsidRPr="00840BD2" w:rsidRDefault="00840BD2" w:rsidP="00840BD2">
      <w:pPr>
        <w:spacing w:line="360" w:lineRule="auto"/>
        <w:jc w:val="both"/>
        <w:rPr>
          <w:rFonts w:ascii="Tw Cen MT" w:hAnsi="Tw Cen MT" w:cs="Times New Roman"/>
          <w:b/>
          <w:bCs/>
          <w:sz w:val="28"/>
          <w:szCs w:val="28"/>
        </w:rPr>
      </w:pPr>
      <w:r w:rsidRPr="00840BD2">
        <w:rPr>
          <w:rFonts w:ascii="Tw Cen MT" w:hAnsi="Tw Cen MT" w:cs="Times New Roman"/>
          <w:sz w:val="28"/>
          <w:szCs w:val="28"/>
        </w:rPr>
        <w:t xml:space="preserve">Para la realización del proyecto se planea utilizar las siguientes </w:t>
      </w:r>
      <w:r w:rsidRPr="00840BD2">
        <w:rPr>
          <w:rFonts w:ascii="Tw Cen MT" w:hAnsi="Tw Cen MT" w:cs="Times New Roman"/>
          <w:b/>
          <w:bCs/>
          <w:sz w:val="28"/>
          <w:szCs w:val="28"/>
        </w:rPr>
        <w:t>herramientas</w:t>
      </w:r>
      <w:r w:rsidRPr="00840BD2">
        <w:rPr>
          <w:rFonts w:ascii="Tw Cen MT" w:hAnsi="Tw Cen MT" w:cs="Times New Roman"/>
          <w:sz w:val="28"/>
          <w:szCs w:val="28"/>
        </w:rPr>
        <w:t>:</w:t>
      </w:r>
    </w:p>
    <w:p w:rsidR="00840BD2" w:rsidRPr="00840BD2" w:rsidRDefault="00840BD2" w:rsidP="00840BD2">
      <w:pPr>
        <w:widowControl w:val="0"/>
        <w:numPr>
          <w:ilvl w:val="0"/>
          <w:numId w:val="10"/>
        </w:numPr>
        <w:suppressAutoHyphens/>
        <w:spacing w:after="0" w:line="360" w:lineRule="auto"/>
        <w:jc w:val="both"/>
        <w:rPr>
          <w:rFonts w:ascii="Tw Cen MT" w:hAnsi="Tw Cen MT" w:cs="Times New Roman"/>
          <w:b/>
          <w:bCs/>
          <w:sz w:val="26"/>
          <w:szCs w:val="26"/>
        </w:rPr>
      </w:pPr>
      <w:r w:rsidRPr="00840BD2">
        <w:rPr>
          <w:rFonts w:ascii="Tw Cen MT" w:hAnsi="Tw Cen MT" w:cs="Times New Roman"/>
          <w:b/>
          <w:bCs/>
          <w:sz w:val="26"/>
          <w:szCs w:val="26"/>
        </w:rPr>
        <w:t>Java</w:t>
      </w:r>
      <w:r w:rsidRPr="00840BD2">
        <w:rPr>
          <w:rFonts w:ascii="Tw Cen MT" w:hAnsi="Tw Cen MT" w:cs="Times New Roman"/>
          <w:sz w:val="26"/>
          <w:szCs w:val="26"/>
        </w:rPr>
        <w:tab/>
      </w:r>
      <w:r w:rsidRPr="00840BD2">
        <w:rPr>
          <w:rFonts w:ascii="Tw Cen MT" w:hAnsi="Tw Cen MT" w:cs="Times New Roman"/>
          <w:sz w:val="26"/>
          <w:szCs w:val="26"/>
        </w:rPr>
        <w:tab/>
      </w:r>
      <w:r w:rsidRPr="00840BD2">
        <w:rPr>
          <w:rFonts w:ascii="Tw Cen MT" w:hAnsi="Tw Cen MT" w:cs="Times New Roman"/>
          <w:sz w:val="26"/>
          <w:szCs w:val="26"/>
        </w:rPr>
        <w:tab/>
        <w:t>(lenguaje de programación)</w:t>
      </w:r>
    </w:p>
    <w:p w:rsidR="00840BD2" w:rsidRPr="00840BD2" w:rsidRDefault="00840BD2" w:rsidP="00840BD2">
      <w:pPr>
        <w:widowControl w:val="0"/>
        <w:numPr>
          <w:ilvl w:val="0"/>
          <w:numId w:val="10"/>
        </w:numPr>
        <w:suppressAutoHyphens/>
        <w:spacing w:after="0" w:line="360" w:lineRule="auto"/>
        <w:jc w:val="both"/>
        <w:rPr>
          <w:rFonts w:ascii="Tw Cen MT" w:hAnsi="Tw Cen MT" w:cs="Times New Roman"/>
          <w:b/>
          <w:bCs/>
          <w:sz w:val="26"/>
          <w:szCs w:val="26"/>
        </w:rPr>
      </w:pPr>
      <w:proofErr w:type="spellStart"/>
      <w:r w:rsidRPr="00840BD2">
        <w:rPr>
          <w:rFonts w:ascii="Tw Cen MT" w:hAnsi="Tw Cen MT" w:cs="Times New Roman"/>
          <w:b/>
          <w:bCs/>
          <w:sz w:val="26"/>
          <w:szCs w:val="26"/>
        </w:rPr>
        <w:t>NetBeans</w:t>
      </w:r>
      <w:proofErr w:type="spellEnd"/>
      <w:r w:rsidRPr="00840BD2">
        <w:rPr>
          <w:rFonts w:ascii="Tw Cen MT" w:hAnsi="Tw Cen MT" w:cs="Times New Roman"/>
          <w:sz w:val="26"/>
          <w:szCs w:val="26"/>
        </w:rPr>
        <w:tab/>
      </w:r>
      <w:r w:rsidRPr="00840BD2">
        <w:rPr>
          <w:rFonts w:ascii="Tw Cen MT" w:hAnsi="Tw Cen MT" w:cs="Times New Roman"/>
          <w:sz w:val="26"/>
          <w:szCs w:val="26"/>
        </w:rPr>
        <w:tab/>
        <w:t>(IDE de desarrollo)</w:t>
      </w:r>
    </w:p>
    <w:p w:rsidR="00840BD2" w:rsidRPr="00840BD2" w:rsidRDefault="00840BD2" w:rsidP="00840BD2">
      <w:pPr>
        <w:widowControl w:val="0"/>
        <w:numPr>
          <w:ilvl w:val="0"/>
          <w:numId w:val="10"/>
        </w:numPr>
        <w:suppressAutoHyphens/>
        <w:spacing w:after="0" w:line="360" w:lineRule="auto"/>
        <w:jc w:val="both"/>
        <w:rPr>
          <w:rFonts w:ascii="Tw Cen MT" w:hAnsi="Tw Cen MT" w:cs="Times New Roman"/>
          <w:b/>
          <w:bCs/>
          <w:sz w:val="26"/>
          <w:szCs w:val="26"/>
        </w:rPr>
      </w:pPr>
      <w:proofErr w:type="spellStart"/>
      <w:r w:rsidRPr="00840BD2">
        <w:rPr>
          <w:rFonts w:ascii="Tw Cen MT" w:hAnsi="Tw Cen MT" w:cs="Times New Roman"/>
          <w:b/>
          <w:bCs/>
          <w:sz w:val="26"/>
          <w:szCs w:val="26"/>
        </w:rPr>
        <w:t>Git</w:t>
      </w:r>
      <w:proofErr w:type="spellEnd"/>
      <w:r w:rsidRPr="00840BD2">
        <w:rPr>
          <w:rFonts w:ascii="Tw Cen MT" w:hAnsi="Tw Cen MT" w:cs="Times New Roman"/>
          <w:sz w:val="26"/>
          <w:szCs w:val="26"/>
        </w:rPr>
        <w:tab/>
      </w:r>
      <w:r w:rsidRPr="00840BD2">
        <w:rPr>
          <w:rFonts w:ascii="Tw Cen MT" w:hAnsi="Tw Cen MT" w:cs="Times New Roman"/>
          <w:sz w:val="26"/>
          <w:szCs w:val="26"/>
        </w:rPr>
        <w:tab/>
      </w:r>
      <w:r w:rsidRPr="00840BD2">
        <w:rPr>
          <w:rFonts w:ascii="Tw Cen MT" w:hAnsi="Tw Cen MT" w:cs="Times New Roman"/>
          <w:sz w:val="26"/>
          <w:szCs w:val="26"/>
        </w:rPr>
        <w:tab/>
        <w:t>(Control de versiones)</w:t>
      </w:r>
    </w:p>
    <w:p w:rsidR="00840BD2" w:rsidRPr="00840BD2" w:rsidRDefault="00840BD2" w:rsidP="00840BD2">
      <w:pPr>
        <w:widowControl w:val="0"/>
        <w:numPr>
          <w:ilvl w:val="0"/>
          <w:numId w:val="10"/>
        </w:numPr>
        <w:suppressAutoHyphens/>
        <w:spacing w:after="0" w:line="360" w:lineRule="auto"/>
        <w:jc w:val="both"/>
        <w:rPr>
          <w:rFonts w:ascii="Tw Cen MT" w:hAnsi="Tw Cen MT" w:cs="Times New Roman"/>
          <w:b/>
          <w:bCs/>
          <w:sz w:val="26"/>
          <w:szCs w:val="26"/>
        </w:rPr>
      </w:pPr>
      <w:proofErr w:type="spellStart"/>
      <w:r w:rsidRPr="00840BD2">
        <w:rPr>
          <w:rFonts w:ascii="Tw Cen MT" w:hAnsi="Tw Cen MT" w:cs="Times New Roman"/>
          <w:b/>
          <w:bCs/>
          <w:sz w:val="26"/>
          <w:szCs w:val="26"/>
        </w:rPr>
        <w:t>Jmonkey</w:t>
      </w:r>
      <w:proofErr w:type="spellEnd"/>
      <w:r w:rsidRPr="00840BD2">
        <w:rPr>
          <w:rFonts w:ascii="Tw Cen MT" w:hAnsi="Tw Cen MT" w:cs="Times New Roman"/>
          <w:b/>
          <w:bCs/>
          <w:sz w:val="26"/>
          <w:szCs w:val="26"/>
        </w:rPr>
        <w:t xml:space="preserve"> </w:t>
      </w:r>
      <w:proofErr w:type="spellStart"/>
      <w:r w:rsidRPr="00840BD2">
        <w:rPr>
          <w:rFonts w:ascii="Tw Cen MT" w:hAnsi="Tw Cen MT" w:cs="Times New Roman"/>
          <w:b/>
          <w:bCs/>
          <w:sz w:val="26"/>
          <w:szCs w:val="26"/>
        </w:rPr>
        <w:t>Engine</w:t>
      </w:r>
      <w:proofErr w:type="spellEnd"/>
      <w:r w:rsidRPr="00840BD2">
        <w:rPr>
          <w:rFonts w:ascii="Tw Cen MT" w:hAnsi="Tw Cen MT" w:cs="Times New Roman"/>
          <w:sz w:val="26"/>
          <w:szCs w:val="26"/>
        </w:rPr>
        <w:tab/>
        <w:t>(motor gráfico)</w:t>
      </w:r>
    </w:p>
    <w:p w:rsidR="00840BD2" w:rsidRPr="00840BD2" w:rsidRDefault="00840BD2" w:rsidP="00840BD2">
      <w:pPr>
        <w:widowControl w:val="0"/>
        <w:numPr>
          <w:ilvl w:val="0"/>
          <w:numId w:val="10"/>
        </w:numPr>
        <w:suppressAutoHyphens/>
        <w:spacing w:after="0" w:line="360" w:lineRule="auto"/>
        <w:jc w:val="both"/>
        <w:rPr>
          <w:rFonts w:ascii="Tw Cen MT" w:hAnsi="Tw Cen MT" w:cs="Times New Roman"/>
          <w:b/>
          <w:bCs/>
          <w:sz w:val="26"/>
          <w:szCs w:val="26"/>
        </w:rPr>
      </w:pPr>
      <w:proofErr w:type="spellStart"/>
      <w:r w:rsidRPr="00840BD2">
        <w:rPr>
          <w:rFonts w:ascii="Tw Cen MT" w:hAnsi="Tw Cen MT" w:cs="Times New Roman"/>
          <w:b/>
          <w:bCs/>
          <w:sz w:val="26"/>
          <w:szCs w:val="26"/>
        </w:rPr>
        <w:t>Blender</w:t>
      </w:r>
      <w:proofErr w:type="spellEnd"/>
      <w:r w:rsidRPr="00840BD2">
        <w:rPr>
          <w:rFonts w:ascii="Tw Cen MT" w:hAnsi="Tw Cen MT" w:cs="Times New Roman"/>
          <w:sz w:val="26"/>
          <w:szCs w:val="26"/>
        </w:rPr>
        <w:tab/>
      </w:r>
      <w:r w:rsidRPr="00840BD2">
        <w:rPr>
          <w:rFonts w:ascii="Tw Cen MT" w:hAnsi="Tw Cen MT" w:cs="Times New Roman"/>
          <w:sz w:val="26"/>
          <w:szCs w:val="26"/>
        </w:rPr>
        <w:tab/>
        <w:t>(software de edición 3D)</w:t>
      </w:r>
    </w:p>
    <w:p w:rsidR="00840BD2" w:rsidRPr="00840BD2" w:rsidRDefault="00840BD2" w:rsidP="00840BD2">
      <w:pPr>
        <w:widowControl w:val="0"/>
        <w:numPr>
          <w:ilvl w:val="0"/>
          <w:numId w:val="10"/>
        </w:numPr>
        <w:suppressAutoHyphens/>
        <w:spacing w:after="0" w:line="360" w:lineRule="auto"/>
        <w:jc w:val="both"/>
        <w:rPr>
          <w:rFonts w:ascii="Tw Cen MT" w:hAnsi="Tw Cen MT"/>
          <w:sz w:val="28"/>
          <w:szCs w:val="28"/>
        </w:rPr>
      </w:pPr>
      <w:r w:rsidRPr="00840BD2">
        <w:rPr>
          <w:rFonts w:ascii="Tw Cen MT" w:hAnsi="Tw Cen MT" w:cs="Times New Roman"/>
          <w:b/>
          <w:bCs/>
          <w:sz w:val="26"/>
          <w:szCs w:val="26"/>
        </w:rPr>
        <w:t>GIMP</w:t>
      </w:r>
      <w:r w:rsidRPr="00840BD2">
        <w:rPr>
          <w:rFonts w:ascii="Tw Cen MT" w:hAnsi="Tw Cen MT" w:cs="Times New Roman"/>
          <w:sz w:val="26"/>
          <w:szCs w:val="26"/>
        </w:rPr>
        <w:tab/>
      </w:r>
      <w:r w:rsidRPr="00840BD2">
        <w:rPr>
          <w:rFonts w:ascii="Tw Cen MT" w:hAnsi="Tw Cen MT" w:cs="Times New Roman"/>
          <w:sz w:val="26"/>
          <w:szCs w:val="26"/>
        </w:rPr>
        <w:tab/>
      </w:r>
      <w:r w:rsidRPr="00840BD2">
        <w:rPr>
          <w:rFonts w:ascii="Tw Cen MT" w:hAnsi="Tw Cen MT" w:cs="Times New Roman"/>
          <w:sz w:val="26"/>
          <w:szCs w:val="26"/>
        </w:rPr>
        <w:tab/>
        <w:t>(software de edición de imágenes)</w:t>
      </w:r>
    </w:p>
    <w:p w:rsidR="00840BD2" w:rsidRPr="00840BD2" w:rsidRDefault="00840BD2" w:rsidP="00840BD2">
      <w:pPr>
        <w:widowControl w:val="0"/>
        <w:suppressAutoHyphens/>
        <w:spacing w:after="0" w:line="360" w:lineRule="auto"/>
        <w:jc w:val="both"/>
        <w:rPr>
          <w:rFonts w:ascii="Tw Cen MT" w:hAnsi="Tw Cen MT"/>
          <w:sz w:val="28"/>
          <w:szCs w:val="28"/>
        </w:rPr>
      </w:pPr>
    </w:p>
    <w:p w:rsidR="00840BD2" w:rsidRPr="00840BD2" w:rsidRDefault="00840BD2" w:rsidP="00840BD2">
      <w:pPr>
        <w:spacing w:line="360" w:lineRule="auto"/>
        <w:jc w:val="both"/>
        <w:rPr>
          <w:rFonts w:ascii="Tw Cen MT" w:hAnsi="Tw Cen MT" w:cs="Times New Roman"/>
          <w:b/>
          <w:bCs/>
          <w:sz w:val="28"/>
          <w:szCs w:val="28"/>
        </w:rPr>
      </w:pPr>
      <w:r w:rsidRPr="00840BD2">
        <w:rPr>
          <w:rFonts w:ascii="Tw Cen MT" w:hAnsi="Tw Cen MT" w:cs="Times New Roman"/>
          <w:b/>
          <w:bCs/>
          <w:sz w:val="28"/>
          <w:szCs w:val="28"/>
        </w:rPr>
        <w:t>Java:</w:t>
      </w:r>
      <w:r w:rsidRPr="00840BD2">
        <w:rPr>
          <w:rFonts w:ascii="Tw Cen MT" w:hAnsi="Tw Cen MT" w:cs="Times New Roman"/>
          <w:sz w:val="28"/>
          <w:szCs w:val="28"/>
        </w:rPr>
        <w:t xml:space="preserve"> Lenguaje de programación orientado a objetos, elegido principalmente por su capacidad de ser portable a cualquier plataforma, además posee una sintaxis similar a C, lenguaje conocido por los desarrolladores.</w:t>
      </w:r>
    </w:p>
    <w:p w:rsidR="00840BD2" w:rsidRPr="00840BD2" w:rsidRDefault="00840BD2" w:rsidP="00840BD2">
      <w:pPr>
        <w:spacing w:line="360" w:lineRule="auto"/>
        <w:jc w:val="both"/>
        <w:rPr>
          <w:rFonts w:ascii="Tw Cen MT" w:hAnsi="Tw Cen MT" w:cs="Times New Roman"/>
          <w:b/>
          <w:bCs/>
          <w:sz w:val="28"/>
          <w:szCs w:val="28"/>
        </w:rPr>
      </w:pPr>
      <w:proofErr w:type="spellStart"/>
      <w:r w:rsidRPr="00840BD2">
        <w:rPr>
          <w:rFonts w:ascii="Tw Cen MT" w:hAnsi="Tw Cen MT" w:cs="Times New Roman"/>
          <w:b/>
          <w:bCs/>
          <w:sz w:val="28"/>
          <w:szCs w:val="28"/>
        </w:rPr>
        <w:t>NetBeans</w:t>
      </w:r>
      <w:proofErr w:type="spellEnd"/>
      <w:r w:rsidRPr="00840BD2">
        <w:rPr>
          <w:rFonts w:ascii="Tw Cen MT" w:hAnsi="Tw Cen MT" w:cs="Times New Roman"/>
          <w:b/>
          <w:bCs/>
          <w:sz w:val="28"/>
          <w:szCs w:val="28"/>
        </w:rPr>
        <w:t>:</w:t>
      </w:r>
      <w:r w:rsidRPr="00840BD2">
        <w:rPr>
          <w:rFonts w:ascii="Tw Cen MT" w:hAnsi="Tw Cen MT" w:cs="Times New Roman"/>
          <w:sz w:val="28"/>
          <w:szCs w:val="28"/>
        </w:rPr>
        <w:t xml:space="preserve"> Su optimización y múltiples herramientas para la programación en Java, además de capacidad de integración con las herramientas </w:t>
      </w:r>
      <w:proofErr w:type="spellStart"/>
      <w:r w:rsidRPr="00840BD2">
        <w:rPr>
          <w:rFonts w:ascii="Tw Cen MT" w:hAnsi="Tw Cen MT" w:cs="Times New Roman"/>
          <w:sz w:val="28"/>
          <w:szCs w:val="28"/>
        </w:rPr>
        <w:t>Git</w:t>
      </w:r>
      <w:proofErr w:type="spellEnd"/>
      <w:r w:rsidRPr="00840BD2">
        <w:rPr>
          <w:rFonts w:ascii="Tw Cen MT" w:hAnsi="Tw Cen MT" w:cs="Times New Roman"/>
          <w:sz w:val="28"/>
          <w:szCs w:val="28"/>
        </w:rPr>
        <w:t xml:space="preserve"> y </w:t>
      </w:r>
      <w:proofErr w:type="spellStart"/>
      <w:r w:rsidRPr="00840BD2">
        <w:rPr>
          <w:rFonts w:ascii="Tw Cen MT" w:hAnsi="Tw Cen MT" w:cs="Times New Roman"/>
          <w:sz w:val="28"/>
          <w:szCs w:val="28"/>
        </w:rPr>
        <w:t>Jmonkey</w:t>
      </w:r>
      <w:proofErr w:type="spellEnd"/>
      <w:r w:rsidRPr="00840BD2">
        <w:rPr>
          <w:rFonts w:ascii="Tw Cen MT" w:hAnsi="Tw Cen MT" w:cs="Times New Roman"/>
          <w:sz w:val="28"/>
          <w:szCs w:val="28"/>
        </w:rPr>
        <w:t xml:space="preserve"> </w:t>
      </w:r>
      <w:proofErr w:type="spellStart"/>
      <w:r w:rsidRPr="00840BD2">
        <w:rPr>
          <w:rFonts w:ascii="Tw Cen MT" w:hAnsi="Tw Cen MT" w:cs="Times New Roman"/>
          <w:sz w:val="28"/>
          <w:szCs w:val="28"/>
        </w:rPr>
        <w:t>Engine</w:t>
      </w:r>
      <w:proofErr w:type="spellEnd"/>
      <w:r w:rsidRPr="00840BD2">
        <w:rPr>
          <w:rFonts w:ascii="Tw Cen MT" w:hAnsi="Tw Cen MT" w:cs="Times New Roman"/>
          <w:sz w:val="28"/>
          <w:szCs w:val="28"/>
        </w:rPr>
        <w:t xml:space="preserve"> lo hacen idóneo para su utilización en el proyecto.</w:t>
      </w:r>
    </w:p>
    <w:p w:rsidR="00840BD2" w:rsidRPr="00840BD2" w:rsidRDefault="00840BD2" w:rsidP="00840BD2">
      <w:pPr>
        <w:spacing w:line="360" w:lineRule="auto"/>
        <w:jc w:val="both"/>
        <w:rPr>
          <w:rFonts w:ascii="Tw Cen MT" w:hAnsi="Tw Cen MT" w:cs="Times New Roman"/>
          <w:b/>
          <w:bCs/>
          <w:sz w:val="28"/>
          <w:szCs w:val="28"/>
        </w:rPr>
      </w:pPr>
      <w:proofErr w:type="spellStart"/>
      <w:r w:rsidRPr="00840BD2">
        <w:rPr>
          <w:rFonts w:ascii="Tw Cen MT" w:hAnsi="Tw Cen MT" w:cs="Times New Roman"/>
          <w:b/>
          <w:bCs/>
          <w:sz w:val="28"/>
          <w:szCs w:val="28"/>
        </w:rPr>
        <w:t>Git</w:t>
      </w:r>
      <w:proofErr w:type="spellEnd"/>
      <w:r w:rsidRPr="00840BD2">
        <w:rPr>
          <w:rFonts w:ascii="Tw Cen MT" w:hAnsi="Tw Cen MT" w:cs="Times New Roman"/>
          <w:b/>
          <w:bCs/>
          <w:sz w:val="28"/>
          <w:szCs w:val="28"/>
        </w:rPr>
        <w:t>:</w:t>
      </w:r>
      <w:r w:rsidRPr="00840BD2">
        <w:rPr>
          <w:rFonts w:ascii="Tw Cen MT" w:hAnsi="Tw Cen MT" w:cs="Times New Roman"/>
          <w:sz w:val="28"/>
          <w:szCs w:val="28"/>
        </w:rPr>
        <w:t xml:space="preserve"> Sistema de versiones por excelencia, elegido por su alto grado de utilización en la industria de software para organizar y separar los trabajos y el código entre desarrolladores.</w:t>
      </w:r>
    </w:p>
    <w:p w:rsidR="00840BD2" w:rsidRPr="00840BD2" w:rsidRDefault="00840BD2" w:rsidP="00840BD2">
      <w:pPr>
        <w:spacing w:line="360" w:lineRule="auto"/>
        <w:jc w:val="both"/>
        <w:rPr>
          <w:rFonts w:ascii="Tw Cen MT" w:hAnsi="Tw Cen MT" w:cs="Times New Roman"/>
          <w:b/>
          <w:bCs/>
          <w:sz w:val="28"/>
          <w:szCs w:val="28"/>
        </w:rPr>
      </w:pPr>
      <w:proofErr w:type="spellStart"/>
      <w:r w:rsidRPr="00840BD2">
        <w:rPr>
          <w:rFonts w:ascii="Tw Cen MT" w:hAnsi="Tw Cen MT" w:cs="Times New Roman"/>
          <w:b/>
          <w:bCs/>
          <w:sz w:val="28"/>
          <w:szCs w:val="28"/>
        </w:rPr>
        <w:t>Jmonkey</w:t>
      </w:r>
      <w:proofErr w:type="spellEnd"/>
      <w:r w:rsidRPr="00840BD2">
        <w:rPr>
          <w:rFonts w:ascii="Tw Cen MT" w:hAnsi="Tw Cen MT" w:cs="Times New Roman"/>
          <w:b/>
          <w:bCs/>
          <w:sz w:val="28"/>
          <w:szCs w:val="28"/>
        </w:rPr>
        <w:t xml:space="preserve"> </w:t>
      </w:r>
      <w:proofErr w:type="spellStart"/>
      <w:r w:rsidRPr="00840BD2">
        <w:rPr>
          <w:rFonts w:ascii="Tw Cen MT" w:hAnsi="Tw Cen MT" w:cs="Times New Roman"/>
          <w:b/>
          <w:bCs/>
          <w:sz w:val="28"/>
          <w:szCs w:val="28"/>
        </w:rPr>
        <w:t>Engine</w:t>
      </w:r>
      <w:proofErr w:type="spellEnd"/>
      <w:r w:rsidRPr="00840BD2">
        <w:rPr>
          <w:rFonts w:ascii="Tw Cen MT" w:hAnsi="Tw Cen MT" w:cs="Times New Roman"/>
          <w:b/>
          <w:bCs/>
          <w:sz w:val="28"/>
          <w:szCs w:val="28"/>
        </w:rPr>
        <w:t>:</w:t>
      </w:r>
      <w:r w:rsidRPr="00840BD2">
        <w:rPr>
          <w:rFonts w:ascii="Tw Cen MT" w:hAnsi="Tw Cen MT" w:cs="Times New Roman"/>
          <w:sz w:val="28"/>
          <w:szCs w:val="28"/>
        </w:rPr>
        <w:t xml:space="preserve"> Motor gráfico más conocido para el lenguaje de programación Java, sus métodos preestablecidos como cámaras, texturas, figuras, movimientos, entre otros, ayudarán a un mucho más rápido desarrollo del juego.</w:t>
      </w:r>
    </w:p>
    <w:p w:rsidR="00840BD2" w:rsidRPr="00840BD2" w:rsidRDefault="00840BD2" w:rsidP="00840BD2">
      <w:pPr>
        <w:spacing w:line="360" w:lineRule="auto"/>
        <w:jc w:val="both"/>
        <w:rPr>
          <w:rFonts w:ascii="Tw Cen MT" w:hAnsi="Tw Cen MT" w:cs="Times New Roman"/>
          <w:b/>
          <w:bCs/>
          <w:color w:val="252525"/>
          <w:sz w:val="28"/>
          <w:szCs w:val="28"/>
        </w:rPr>
      </w:pPr>
      <w:proofErr w:type="spellStart"/>
      <w:r w:rsidRPr="00840BD2">
        <w:rPr>
          <w:rFonts w:ascii="Tw Cen MT" w:hAnsi="Tw Cen MT" w:cs="Times New Roman"/>
          <w:b/>
          <w:bCs/>
          <w:sz w:val="28"/>
          <w:szCs w:val="28"/>
        </w:rPr>
        <w:t>Blender</w:t>
      </w:r>
      <w:proofErr w:type="spellEnd"/>
      <w:r w:rsidRPr="00840BD2">
        <w:rPr>
          <w:rFonts w:ascii="Tw Cen MT" w:hAnsi="Tw Cen MT" w:cs="Times New Roman"/>
          <w:b/>
          <w:bCs/>
          <w:sz w:val="28"/>
          <w:szCs w:val="28"/>
        </w:rPr>
        <w:t>:</w:t>
      </w:r>
      <w:r w:rsidRPr="00840BD2">
        <w:rPr>
          <w:rFonts w:ascii="Tw Cen MT" w:hAnsi="Tw Cen MT" w:cs="Times New Roman"/>
          <w:sz w:val="28"/>
          <w:szCs w:val="28"/>
        </w:rPr>
        <w:t xml:space="preserve"> Programa para el</w:t>
      </w:r>
      <w:r w:rsidRPr="00840BD2">
        <w:rPr>
          <w:rFonts w:ascii="Tw Cen MT" w:hAnsi="Tw Cen MT" w:cs="Times New Roman"/>
          <w:color w:val="252525"/>
          <w:sz w:val="28"/>
          <w:szCs w:val="28"/>
        </w:rPr>
        <w:t xml:space="preserve"> modelado, iluminación, </w:t>
      </w:r>
      <w:proofErr w:type="spellStart"/>
      <w:r w:rsidRPr="00840BD2">
        <w:rPr>
          <w:rFonts w:ascii="Tw Cen MT" w:hAnsi="Tw Cen MT" w:cs="Times New Roman"/>
          <w:color w:val="252525"/>
          <w:sz w:val="28"/>
          <w:szCs w:val="28"/>
        </w:rPr>
        <w:t>renderizado</w:t>
      </w:r>
      <w:proofErr w:type="spellEnd"/>
      <w:r w:rsidRPr="00840BD2">
        <w:rPr>
          <w:rFonts w:ascii="Tw Cen MT" w:hAnsi="Tw Cen MT" w:cs="Times New Roman"/>
          <w:color w:val="252525"/>
          <w:sz w:val="28"/>
          <w:szCs w:val="28"/>
        </w:rPr>
        <w:t xml:space="preserve"> y realización </w:t>
      </w:r>
      <w:r w:rsidRPr="00840BD2">
        <w:rPr>
          <w:rFonts w:ascii="Tw Cen MT" w:hAnsi="Tw Cen MT"/>
          <w:color w:val="000000"/>
          <w:sz w:val="28"/>
          <w:szCs w:val="28"/>
        </w:rPr>
        <w:t>de las animaciones</w:t>
      </w:r>
      <w:r w:rsidRPr="00840BD2">
        <w:rPr>
          <w:rFonts w:ascii="Tw Cen MT" w:hAnsi="Tw Cen MT" w:cs="Times New Roman"/>
          <w:color w:val="252525"/>
          <w:sz w:val="28"/>
          <w:szCs w:val="28"/>
        </w:rPr>
        <w:t>. Además posee un motor de videojuegos interno que puede usarse para realizar pequeñas muestras.</w:t>
      </w:r>
    </w:p>
    <w:p w:rsidR="00840BD2" w:rsidRPr="00840BD2" w:rsidRDefault="00840BD2" w:rsidP="00840BD2">
      <w:pPr>
        <w:spacing w:line="360" w:lineRule="auto"/>
        <w:jc w:val="both"/>
        <w:rPr>
          <w:rFonts w:ascii="Tw Cen MT" w:hAnsi="Tw Cen MT"/>
          <w:sz w:val="28"/>
          <w:szCs w:val="28"/>
        </w:rPr>
      </w:pPr>
      <w:r w:rsidRPr="00840BD2">
        <w:rPr>
          <w:rFonts w:ascii="Tw Cen MT" w:hAnsi="Tw Cen MT" w:cs="Times New Roman"/>
          <w:b/>
          <w:bCs/>
          <w:color w:val="252525"/>
          <w:sz w:val="28"/>
          <w:szCs w:val="28"/>
        </w:rPr>
        <w:t>GIMP:</w:t>
      </w:r>
      <w:r w:rsidRPr="00840BD2">
        <w:rPr>
          <w:rFonts w:ascii="Tw Cen MT" w:hAnsi="Tw Cen MT" w:cs="Times New Roman"/>
          <w:color w:val="252525"/>
          <w:sz w:val="28"/>
          <w:szCs w:val="28"/>
        </w:rPr>
        <w:t xml:space="preserve"> Programa de edición de imágenes; se utilizará para dibujar los personajes y diversos objetos del juego.</w:t>
      </w:r>
    </w:p>
    <w:p w:rsidR="00840BD2" w:rsidRPr="00840BD2" w:rsidRDefault="00840BD2" w:rsidP="00840BD2">
      <w:pPr>
        <w:spacing w:line="360" w:lineRule="auto"/>
        <w:rPr>
          <w:rFonts w:eastAsia="Microsoft YaHei" w:cs="Mangal"/>
          <w:b/>
          <w:i/>
          <w:iCs/>
          <w:color w:val="252525"/>
          <w:sz w:val="28"/>
          <w:szCs w:val="28"/>
        </w:rPr>
      </w:pPr>
      <w:r w:rsidRPr="00840BD2">
        <w:rPr>
          <w:rFonts w:ascii="Tw Cen MT" w:hAnsi="Tw Cen MT" w:cs="Times New Roman"/>
          <w:b/>
          <w:bCs/>
          <w:color w:val="252525"/>
          <w:sz w:val="28"/>
          <w:szCs w:val="28"/>
        </w:rPr>
        <w:t>Todo el software a utilizar es de carácter libre y multiplataforma, evitando problemas de obtención y uso del mismo.</w:t>
      </w:r>
    </w:p>
    <w:p w:rsidR="00E204F7" w:rsidRDefault="00E204F7" w:rsidP="00042E38">
      <w:pPr>
        <w:jc w:val="both"/>
        <w:rPr>
          <w:rFonts w:ascii="Tw Cen MT" w:hAnsi="Tw Cen MT"/>
          <w:b/>
          <w:i/>
          <w:sz w:val="28"/>
          <w:szCs w:val="28"/>
        </w:rPr>
      </w:pPr>
      <w:r>
        <w:rPr>
          <w:rFonts w:ascii="Tw Cen MT" w:hAnsi="Tw Cen MT"/>
          <w:b/>
          <w:i/>
          <w:sz w:val="28"/>
          <w:szCs w:val="28"/>
        </w:rPr>
        <w:lastRenderedPageBreak/>
        <w:t>2.1 Descripción detallada del software a realizar</w:t>
      </w:r>
    </w:p>
    <w:p w:rsidR="00DF3596" w:rsidRPr="00DF3596" w:rsidRDefault="00DF3596" w:rsidP="00DF3596">
      <w:pPr>
        <w:spacing w:line="360" w:lineRule="auto"/>
        <w:ind w:firstLine="708"/>
        <w:rPr>
          <w:rFonts w:ascii="Tw Cen MT" w:hAnsi="Tw Cen MT" w:cs="Times New Roman"/>
          <w:sz w:val="28"/>
          <w:szCs w:val="28"/>
        </w:rPr>
      </w:pPr>
      <w:r w:rsidRPr="00DF3596">
        <w:rPr>
          <w:rFonts w:ascii="Tw Cen MT" w:hAnsi="Tw Cen MT" w:cs="Times New Roman"/>
          <w:color w:val="252525"/>
          <w:sz w:val="28"/>
          <w:szCs w:val="28"/>
        </w:rPr>
        <w:t>Como se habló anteriormente, el jugador manejará al personaje y tendrá a su disposición los siguientes</w:t>
      </w:r>
      <w:r w:rsidRPr="00DF3596">
        <w:rPr>
          <w:rFonts w:ascii="Tw Cen MT" w:hAnsi="Tw Cen MT" w:cs="Times New Roman"/>
          <w:sz w:val="28"/>
          <w:szCs w:val="28"/>
        </w:rPr>
        <w:t xml:space="preserve"> movimientos posibles:</w:t>
      </w:r>
    </w:p>
    <w:p w:rsidR="00DF3596" w:rsidRPr="00DF3596" w:rsidRDefault="00DF3596" w:rsidP="00DF3596">
      <w:pPr>
        <w:widowControl w:val="0"/>
        <w:numPr>
          <w:ilvl w:val="0"/>
          <w:numId w:val="11"/>
        </w:numPr>
        <w:suppressAutoHyphens/>
        <w:spacing w:after="0" w:line="360" w:lineRule="auto"/>
        <w:jc w:val="both"/>
        <w:rPr>
          <w:rFonts w:ascii="Tw Cen MT" w:hAnsi="Tw Cen MT" w:cs="Times New Roman"/>
          <w:sz w:val="26"/>
          <w:szCs w:val="26"/>
        </w:rPr>
      </w:pPr>
      <w:r w:rsidRPr="00DF3596">
        <w:rPr>
          <w:rFonts w:ascii="Tw Cen MT" w:hAnsi="Tw Cen MT" w:cs="Times New Roman"/>
          <w:sz w:val="26"/>
          <w:szCs w:val="26"/>
        </w:rPr>
        <w:t>Movimientos laterales</w:t>
      </w:r>
    </w:p>
    <w:p w:rsidR="00DF3596" w:rsidRPr="00DF3596" w:rsidRDefault="00DF3596" w:rsidP="00DF3596">
      <w:pPr>
        <w:widowControl w:val="0"/>
        <w:numPr>
          <w:ilvl w:val="0"/>
          <w:numId w:val="11"/>
        </w:numPr>
        <w:suppressAutoHyphens/>
        <w:spacing w:after="0" w:line="360" w:lineRule="auto"/>
        <w:jc w:val="both"/>
        <w:rPr>
          <w:rFonts w:ascii="Tw Cen MT" w:hAnsi="Tw Cen MT" w:cs="Times New Roman"/>
          <w:sz w:val="26"/>
          <w:szCs w:val="26"/>
        </w:rPr>
      </w:pPr>
      <w:r w:rsidRPr="00DF3596">
        <w:rPr>
          <w:rFonts w:ascii="Tw Cen MT" w:hAnsi="Tw Cen MT" w:cs="Times New Roman"/>
          <w:sz w:val="26"/>
          <w:szCs w:val="26"/>
        </w:rPr>
        <w:t>Correr</w:t>
      </w:r>
    </w:p>
    <w:p w:rsidR="00DF3596" w:rsidRPr="00DF3596" w:rsidRDefault="00DF3596" w:rsidP="00DF3596">
      <w:pPr>
        <w:widowControl w:val="0"/>
        <w:numPr>
          <w:ilvl w:val="0"/>
          <w:numId w:val="11"/>
        </w:numPr>
        <w:suppressAutoHyphens/>
        <w:spacing w:after="0" w:line="360" w:lineRule="auto"/>
        <w:jc w:val="both"/>
        <w:rPr>
          <w:rFonts w:ascii="Tw Cen MT" w:hAnsi="Tw Cen MT" w:cs="Times New Roman"/>
          <w:sz w:val="26"/>
          <w:szCs w:val="26"/>
        </w:rPr>
      </w:pPr>
      <w:r w:rsidRPr="00DF3596">
        <w:rPr>
          <w:rFonts w:ascii="Tw Cen MT" w:hAnsi="Tw Cen MT" w:cs="Times New Roman"/>
          <w:sz w:val="26"/>
          <w:szCs w:val="26"/>
        </w:rPr>
        <w:t>Saltar</w:t>
      </w:r>
    </w:p>
    <w:p w:rsidR="00DF3596" w:rsidRPr="00DF3596" w:rsidRDefault="00DF3596" w:rsidP="00DF3596">
      <w:pPr>
        <w:widowControl w:val="0"/>
        <w:numPr>
          <w:ilvl w:val="0"/>
          <w:numId w:val="11"/>
        </w:numPr>
        <w:suppressAutoHyphens/>
        <w:spacing w:after="0" w:line="360" w:lineRule="auto"/>
        <w:jc w:val="both"/>
        <w:rPr>
          <w:rFonts w:ascii="Tw Cen MT" w:hAnsi="Tw Cen MT" w:cs="Times New Roman"/>
          <w:sz w:val="26"/>
          <w:szCs w:val="26"/>
        </w:rPr>
      </w:pPr>
      <w:r w:rsidRPr="00DF3596">
        <w:rPr>
          <w:rFonts w:ascii="Tw Cen MT" w:hAnsi="Tw Cen MT" w:cs="Times New Roman"/>
          <w:sz w:val="26"/>
          <w:szCs w:val="26"/>
        </w:rPr>
        <w:t>Agacharse</w:t>
      </w:r>
    </w:p>
    <w:p w:rsidR="00DF3596" w:rsidRPr="00DF3596" w:rsidRDefault="0087758F" w:rsidP="00DF3596">
      <w:pPr>
        <w:widowControl w:val="0"/>
        <w:numPr>
          <w:ilvl w:val="0"/>
          <w:numId w:val="11"/>
        </w:numPr>
        <w:suppressAutoHyphens/>
        <w:spacing w:after="0" w:line="360" w:lineRule="auto"/>
        <w:jc w:val="both"/>
        <w:rPr>
          <w:rFonts w:ascii="Tw Cen MT" w:hAnsi="Tw Cen MT" w:cs="Times New Roman"/>
          <w:sz w:val="26"/>
          <w:szCs w:val="26"/>
        </w:rPr>
      </w:pPr>
      <w:r>
        <w:rPr>
          <w:rFonts w:ascii="Tw Cen MT" w:hAnsi="Tw Cen MT" w:cs="Times New Roman"/>
          <w:sz w:val="26"/>
          <w:szCs w:val="26"/>
        </w:rPr>
        <w:t>Movimiento del arma hacia ambos costados, arriba y abajo</w:t>
      </w:r>
    </w:p>
    <w:p w:rsidR="00E204F7" w:rsidRPr="00DF3596" w:rsidRDefault="00DF3596" w:rsidP="00042E38">
      <w:pPr>
        <w:widowControl w:val="0"/>
        <w:numPr>
          <w:ilvl w:val="0"/>
          <w:numId w:val="11"/>
        </w:numPr>
        <w:suppressAutoHyphens/>
        <w:spacing w:after="0" w:line="360" w:lineRule="auto"/>
        <w:jc w:val="both"/>
        <w:rPr>
          <w:rFonts w:ascii="Times New Roman" w:hAnsi="Times New Roman" w:cs="Times New Roman"/>
          <w:u w:val="single"/>
        </w:rPr>
      </w:pPr>
      <w:r w:rsidRPr="00DF3596">
        <w:rPr>
          <w:rFonts w:ascii="Tw Cen MT" w:hAnsi="Tw Cen MT" w:cs="Times New Roman"/>
          <w:sz w:val="26"/>
          <w:szCs w:val="26"/>
        </w:rPr>
        <w:t>Disparo del arma</w:t>
      </w:r>
    </w:p>
    <w:p w:rsidR="00DF3596" w:rsidRPr="00625A89" w:rsidRDefault="00625A89" w:rsidP="00625A89">
      <w:pPr>
        <w:widowControl w:val="0"/>
        <w:suppressAutoHyphens/>
        <w:spacing w:after="0" w:line="360" w:lineRule="auto"/>
        <w:jc w:val="center"/>
        <w:rPr>
          <w:rFonts w:ascii="Tw Cen MT" w:hAnsi="Tw Cen MT" w:cs="Times New Roman"/>
          <w:sz w:val="28"/>
          <w:szCs w:val="28"/>
        </w:rPr>
      </w:pPr>
      <w:r w:rsidRPr="00625A89">
        <w:rPr>
          <w:rFonts w:ascii="Tw Cen MT" w:hAnsi="Tw Cen MT" w:cs="Times New Roman"/>
          <w:sz w:val="28"/>
          <w:szCs w:val="28"/>
        </w:rPr>
        <w:t>Personajes:</w:t>
      </w:r>
    </w:p>
    <w:p w:rsidR="00625A89" w:rsidRDefault="001371F4" w:rsidP="00625A89">
      <w:pPr>
        <w:widowControl w:val="0"/>
        <w:suppressAutoHyphens/>
        <w:spacing w:after="0" w:line="360" w:lineRule="auto"/>
        <w:jc w:val="center"/>
      </w:pPr>
      <w:r>
        <w:rPr>
          <w:rFonts w:ascii="Tw Cen MT" w:hAnsi="Tw Cen MT"/>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145.65pt" filled="t">
            <v:fill color2="black"/>
            <v:imagedata r:id="rId10" o:title=""/>
          </v:shape>
        </w:pict>
      </w:r>
    </w:p>
    <w:p w:rsidR="00625A89" w:rsidRDefault="00625A89" w:rsidP="00625A89">
      <w:pPr>
        <w:widowControl w:val="0"/>
        <w:suppressAutoHyphens/>
        <w:spacing w:after="0" w:line="360" w:lineRule="auto"/>
        <w:jc w:val="center"/>
        <w:rPr>
          <w:rFonts w:ascii="Tw Cen MT" w:hAnsi="Tw Cen MT"/>
          <w:sz w:val="28"/>
          <w:szCs w:val="28"/>
        </w:rPr>
      </w:pPr>
      <w:r>
        <w:rPr>
          <w:rFonts w:ascii="Tw Cen MT" w:hAnsi="Tw Cen MT"/>
          <w:sz w:val="28"/>
          <w:szCs w:val="28"/>
        </w:rPr>
        <w:t>Arma</w:t>
      </w:r>
      <w:r w:rsidR="00AF43C9">
        <w:rPr>
          <w:rFonts w:ascii="Tw Cen MT" w:hAnsi="Tw Cen MT"/>
          <w:sz w:val="28"/>
          <w:szCs w:val="28"/>
        </w:rPr>
        <w:t>s</w:t>
      </w:r>
      <w:r>
        <w:rPr>
          <w:rFonts w:ascii="Tw Cen MT" w:hAnsi="Tw Cen MT"/>
          <w:sz w:val="28"/>
          <w:szCs w:val="28"/>
        </w:rPr>
        <w:t>:</w:t>
      </w:r>
    </w:p>
    <w:p w:rsidR="0087758F" w:rsidRPr="00AF43C9" w:rsidRDefault="001371F4" w:rsidP="00AF43C9">
      <w:pPr>
        <w:widowControl w:val="0"/>
        <w:suppressAutoHyphens/>
        <w:spacing w:after="0" w:line="360" w:lineRule="auto"/>
        <w:jc w:val="center"/>
        <w:rPr>
          <w:rFonts w:ascii="Tw Cen MT" w:hAnsi="Tw Cen MT"/>
          <w:sz w:val="28"/>
          <w:szCs w:val="28"/>
        </w:rPr>
      </w:pPr>
      <w:r>
        <w:pict>
          <v:shape id="_x0000_i1026" type="#_x0000_t75" style="width:421.95pt;height:67pt" filled="t">
            <v:fill color2="black"/>
            <v:imagedata r:id="rId11" o:title=""/>
          </v:shape>
        </w:pict>
      </w:r>
    </w:p>
    <w:p w:rsidR="00AF43C9" w:rsidRDefault="00AF43C9" w:rsidP="00042E38">
      <w:pPr>
        <w:jc w:val="both"/>
        <w:rPr>
          <w:rFonts w:ascii="Tw Cen MT" w:hAnsi="Tw Cen MT"/>
          <w:b/>
          <w:i/>
          <w:sz w:val="28"/>
          <w:szCs w:val="28"/>
        </w:rPr>
      </w:pPr>
    </w:p>
    <w:p w:rsidR="00625A89" w:rsidRDefault="00625A89" w:rsidP="00042E38">
      <w:pPr>
        <w:jc w:val="both"/>
        <w:rPr>
          <w:rFonts w:ascii="Tw Cen MT" w:hAnsi="Tw Cen MT"/>
          <w:b/>
          <w:i/>
          <w:sz w:val="28"/>
          <w:szCs w:val="28"/>
        </w:rPr>
      </w:pPr>
      <w:r>
        <w:rPr>
          <w:rFonts w:ascii="Tw Cen MT" w:hAnsi="Tw Cen MT"/>
          <w:b/>
          <w:i/>
          <w:sz w:val="28"/>
          <w:szCs w:val="28"/>
        </w:rPr>
        <w:t>2.2 Tácticas de trabajo</w:t>
      </w:r>
    </w:p>
    <w:p w:rsidR="00625A89" w:rsidRPr="00625A89" w:rsidRDefault="00625A89" w:rsidP="0087758F">
      <w:pPr>
        <w:spacing w:line="360" w:lineRule="auto"/>
        <w:ind w:firstLine="360"/>
        <w:jc w:val="both"/>
        <w:rPr>
          <w:rFonts w:ascii="Tw Cen MT" w:hAnsi="Tw Cen MT"/>
          <w:b/>
          <w:bCs/>
          <w:sz w:val="28"/>
          <w:szCs w:val="28"/>
        </w:rPr>
      </w:pPr>
      <w:r w:rsidRPr="00625A89">
        <w:rPr>
          <w:rFonts w:ascii="Tw Cen MT" w:hAnsi="Tw Cen MT"/>
          <w:sz w:val="28"/>
          <w:szCs w:val="28"/>
        </w:rPr>
        <w:t>Para la realización del trabajo, se dividirá en 3 unidades</w:t>
      </w:r>
      <w:r w:rsidR="0087758F">
        <w:rPr>
          <w:rFonts w:ascii="Tw Cen MT" w:hAnsi="Tw Cen MT"/>
          <w:sz w:val="28"/>
          <w:szCs w:val="28"/>
        </w:rPr>
        <w:t xml:space="preserve"> de la siguiente forma:</w:t>
      </w:r>
    </w:p>
    <w:p w:rsidR="00625A89" w:rsidRPr="00625A89" w:rsidRDefault="005759E2" w:rsidP="00625A89">
      <w:pPr>
        <w:widowControl w:val="0"/>
        <w:numPr>
          <w:ilvl w:val="0"/>
          <w:numId w:val="12"/>
        </w:numPr>
        <w:suppressAutoHyphens/>
        <w:spacing w:after="0" w:line="360" w:lineRule="auto"/>
        <w:jc w:val="both"/>
        <w:rPr>
          <w:rFonts w:ascii="Tw Cen MT" w:hAnsi="Tw Cen MT"/>
          <w:b/>
          <w:bCs/>
          <w:sz w:val="28"/>
          <w:szCs w:val="28"/>
        </w:rPr>
      </w:pPr>
      <w:r>
        <w:rPr>
          <w:rFonts w:ascii="Tw Cen MT" w:hAnsi="Tw Cen MT"/>
          <w:b/>
          <w:bCs/>
          <w:sz w:val="28"/>
          <w:szCs w:val="28"/>
        </w:rPr>
        <w:t>Diseño gráfico y animación</w:t>
      </w:r>
      <w:r w:rsidR="00625A89" w:rsidRPr="00625A89">
        <w:rPr>
          <w:rFonts w:ascii="Tw Cen MT" w:hAnsi="Tw Cen MT"/>
          <w:b/>
          <w:bCs/>
          <w:sz w:val="28"/>
          <w:szCs w:val="28"/>
        </w:rPr>
        <w:t xml:space="preserve">: </w:t>
      </w:r>
      <w:r w:rsidR="00625A89" w:rsidRPr="00625A89">
        <w:rPr>
          <w:rFonts w:ascii="Tw Cen MT" w:hAnsi="Tw Cen MT"/>
          <w:sz w:val="28"/>
          <w:szCs w:val="28"/>
        </w:rPr>
        <w:t xml:space="preserve">Andreoli Maximiliano y </w:t>
      </w:r>
      <w:proofErr w:type="spellStart"/>
      <w:r w:rsidR="00625A89" w:rsidRPr="00625A89">
        <w:rPr>
          <w:rFonts w:ascii="Tw Cen MT" w:hAnsi="Tw Cen MT"/>
          <w:sz w:val="28"/>
          <w:szCs w:val="28"/>
        </w:rPr>
        <w:t>Napolillo</w:t>
      </w:r>
      <w:proofErr w:type="spellEnd"/>
      <w:r w:rsidR="00625A89" w:rsidRPr="00625A89">
        <w:rPr>
          <w:rFonts w:ascii="Tw Cen MT" w:hAnsi="Tw Cen MT"/>
          <w:sz w:val="28"/>
          <w:szCs w:val="28"/>
        </w:rPr>
        <w:t xml:space="preserve"> Luciana</w:t>
      </w:r>
      <w:r>
        <w:rPr>
          <w:rFonts w:ascii="Tw Cen MT" w:hAnsi="Tw Cen MT"/>
          <w:sz w:val="28"/>
          <w:szCs w:val="28"/>
        </w:rPr>
        <w:t>.</w:t>
      </w:r>
    </w:p>
    <w:p w:rsidR="00625A89" w:rsidRPr="00625A89" w:rsidRDefault="005759E2" w:rsidP="00625A89">
      <w:pPr>
        <w:widowControl w:val="0"/>
        <w:numPr>
          <w:ilvl w:val="0"/>
          <w:numId w:val="12"/>
        </w:numPr>
        <w:suppressAutoHyphens/>
        <w:spacing w:after="0" w:line="360" w:lineRule="auto"/>
        <w:jc w:val="both"/>
        <w:rPr>
          <w:rFonts w:ascii="Tw Cen MT" w:hAnsi="Tw Cen MT"/>
          <w:b/>
          <w:bCs/>
          <w:sz w:val="28"/>
          <w:szCs w:val="28"/>
        </w:rPr>
      </w:pPr>
      <w:r>
        <w:rPr>
          <w:rFonts w:ascii="Tw Cen MT" w:hAnsi="Tw Cen MT"/>
          <w:b/>
          <w:bCs/>
          <w:sz w:val="28"/>
          <w:szCs w:val="28"/>
        </w:rPr>
        <w:t>Programación</w:t>
      </w:r>
      <w:r w:rsidR="00625A89" w:rsidRPr="00625A89">
        <w:rPr>
          <w:rFonts w:ascii="Tw Cen MT" w:hAnsi="Tw Cen MT"/>
          <w:b/>
          <w:bCs/>
          <w:sz w:val="28"/>
          <w:szCs w:val="28"/>
        </w:rPr>
        <w:t xml:space="preserve">: </w:t>
      </w:r>
      <w:r w:rsidR="00F074B9">
        <w:rPr>
          <w:rFonts w:ascii="Tw Cen MT" w:hAnsi="Tw Cen MT"/>
          <w:sz w:val="28"/>
          <w:szCs w:val="28"/>
        </w:rPr>
        <w:t>Grosso Alejandro y</w:t>
      </w:r>
      <w:r w:rsidR="00625A89" w:rsidRPr="00625A89">
        <w:rPr>
          <w:rFonts w:ascii="Tw Cen MT" w:hAnsi="Tw Cen MT"/>
          <w:sz w:val="28"/>
          <w:szCs w:val="28"/>
        </w:rPr>
        <w:t xml:space="preserve"> </w:t>
      </w:r>
      <w:proofErr w:type="spellStart"/>
      <w:r w:rsidR="00625A89" w:rsidRPr="00625A89">
        <w:rPr>
          <w:rFonts w:ascii="Tw Cen MT" w:hAnsi="Tw Cen MT"/>
          <w:sz w:val="28"/>
          <w:szCs w:val="28"/>
        </w:rPr>
        <w:t>Markus</w:t>
      </w:r>
      <w:proofErr w:type="spellEnd"/>
      <w:r w:rsidR="00625A89" w:rsidRPr="00625A89">
        <w:rPr>
          <w:rFonts w:ascii="Tw Cen MT" w:hAnsi="Tw Cen MT"/>
          <w:sz w:val="28"/>
          <w:szCs w:val="28"/>
        </w:rPr>
        <w:t xml:space="preserve"> Diego</w:t>
      </w:r>
      <w:r>
        <w:rPr>
          <w:rFonts w:ascii="Tw Cen MT" w:hAnsi="Tw Cen MT"/>
          <w:sz w:val="28"/>
          <w:szCs w:val="28"/>
        </w:rPr>
        <w:t>.</w:t>
      </w:r>
    </w:p>
    <w:p w:rsidR="00625A89" w:rsidRPr="00625A89" w:rsidRDefault="005759E2" w:rsidP="00625A89">
      <w:pPr>
        <w:widowControl w:val="0"/>
        <w:numPr>
          <w:ilvl w:val="0"/>
          <w:numId w:val="12"/>
        </w:numPr>
        <w:suppressAutoHyphens/>
        <w:spacing w:after="0" w:line="360" w:lineRule="auto"/>
        <w:jc w:val="both"/>
        <w:rPr>
          <w:rFonts w:ascii="Tw Cen MT" w:hAnsi="Tw Cen MT"/>
          <w:sz w:val="28"/>
          <w:szCs w:val="28"/>
        </w:rPr>
      </w:pPr>
      <w:r>
        <w:rPr>
          <w:rFonts w:ascii="Tw Cen MT" w:hAnsi="Tw Cen MT"/>
          <w:b/>
          <w:bCs/>
          <w:sz w:val="28"/>
          <w:szCs w:val="28"/>
        </w:rPr>
        <w:t>Testeo y correcciones</w:t>
      </w:r>
      <w:r w:rsidR="00625A89" w:rsidRPr="00625A89">
        <w:rPr>
          <w:rFonts w:ascii="Tw Cen MT" w:hAnsi="Tw Cen MT"/>
          <w:b/>
          <w:bCs/>
          <w:sz w:val="28"/>
          <w:szCs w:val="28"/>
        </w:rPr>
        <w:t>:</w:t>
      </w:r>
      <w:r w:rsidR="00625A89" w:rsidRPr="00625A89">
        <w:rPr>
          <w:rFonts w:ascii="Tw Cen MT" w:hAnsi="Tw Cen MT"/>
          <w:sz w:val="28"/>
          <w:szCs w:val="28"/>
        </w:rPr>
        <w:t xml:space="preserve"> Andreoli Maximiliano, Grosso Alejandro, </w:t>
      </w:r>
      <w:proofErr w:type="spellStart"/>
      <w:r w:rsidR="00625A89" w:rsidRPr="00625A89">
        <w:rPr>
          <w:rFonts w:ascii="Tw Cen MT" w:hAnsi="Tw Cen MT"/>
          <w:sz w:val="28"/>
          <w:szCs w:val="28"/>
        </w:rPr>
        <w:t>Markus</w:t>
      </w:r>
      <w:proofErr w:type="spellEnd"/>
      <w:r w:rsidR="00625A89" w:rsidRPr="00625A89">
        <w:rPr>
          <w:rFonts w:ascii="Tw Cen MT" w:hAnsi="Tw Cen MT"/>
          <w:sz w:val="28"/>
          <w:szCs w:val="28"/>
        </w:rPr>
        <w:t xml:space="preserve"> Diego y </w:t>
      </w:r>
      <w:proofErr w:type="spellStart"/>
      <w:r w:rsidR="00625A89" w:rsidRPr="00625A89">
        <w:rPr>
          <w:rFonts w:ascii="Tw Cen MT" w:hAnsi="Tw Cen MT"/>
          <w:sz w:val="28"/>
          <w:szCs w:val="28"/>
        </w:rPr>
        <w:t>Napolillo</w:t>
      </w:r>
      <w:proofErr w:type="spellEnd"/>
      <w:r w:rsidR="00625A89" w:rsidRPr="00625A89">
        <w:rPr>
          <w:rFonts w:ascii="Tw Cen MT" w:hAnsi="Tw Cen MT"/>
          <w:sz w:val="28"/>
          <w:szCs w:val="28"/>
        </w:rPr>
        <w:t xml:space="preserve"> Luciana</w:t>
      </w:r>
      <w:r>
        <w:rPr>
          <w:rFonts w:ascii="Tw Cen MT" w:hAnsi="Tw Cen MT"/>
          <w:sz w:val="28"/>
          <w:szCs w:val="28"/>
        </w:rPr>
        <w:t>.</w:t>
      </w:r>
    </w:p>
    <w:p w:rsidR="0087758F" w:rsidRDefault="00625A89" w:rsidP="0087758F">
      <w:pPr>
        <w:spacing w:line="360" w:lineRule="auto"/>
        <w:jc w:val="both"/>
        <w:rPr>
          <w:rFonts w:ascii="Tw Cen MT" w:hAnsi="Tw Cen MT"/>
          <w:sz w:val="28"/>
          <w:szCs w:val="28"/>
        </w:rPr>
      </w:pPr>
      <w:r w:rsidRPr="00625A89">
        <w:rPr>
          <w:rFonts w:ascii="Tw Cen MT" w:hAnsi="Tw Cen MT"/>
          <w:sz w:val="28"/>
          <w:szCs w:val="28"/>
        </w:rPr>
        <w:tab/>
        <w:t>Sin embargo, esto es exclusivamente informativo y las posiciones pueden cambiar en el transcurso del proyecto, además de realimentarse entre ellas.</w:t>
      </w:r>
    </w:p>
    <w:p w:rsidR="00625A89" w:rsidRDefault="00625A89" w:rsidP="0087758F">
      <w:pPr>
        <w:spacing w:line="360" w:lineRule="auto"/>
        <w:jc w:val="center"/>
        <w:rPr>
          <w:rFonts w:ascii="Tw Cen MT" w:hAnsi="Tw Cen MT"/>
          <w:sz w:val="28"/>
          <w:szCs w:val="28"/>
        </w:rPr>
      </w:pPr>
      <w:r w:rsidRPr="00625A89">
        <w:rPr>
          <w:rFonts w:ascii="Tw Cen MT" w:hAnsi="Tw Cen MT"/>
          <w:sz w:val="28"/>
          <w:szCs w:val="28"/>
        </w:rPr>
        <w:lastRenderedPageBreak/>
        <w:t>A continuación se expone el diagrama de Gantt con la lista de trabajos a realizar.</w:t>
      </w:r>
    </w:p>
    <w:p w:rsidR="0087758F" w:rsidRDefault="00C33EE6" w:rsidP="00AF43C9">
      <w:pPr>
        <w:jc w:val="center"/>
        <w:rPr>
          <w:rFonts w:ascii="Tw Cen MT" w:hAnsi="Tw Cen MT"/>
          <w:sz w:val="28"/>
          <w:szCs w:val="28"/>
        </w:rPr>
      </w:pPr>
      <w:r>
        <w:rPr>
          <w:noProof/>
          <w:lang w:eastAsia="es-AR"/>
        </w:rPr>
        <w:drawing>
          <wp:inline distT="0" distB="0" distL="0" distR="0" wp14:anchorId="11DF0D84" wp14:editId="3516460A">
            <wp:extent cx="5642483" cy="864000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483" cy="8640000"/>
                    </a:xfrm>
                    <a:prstGeom prst="rect">
                      <a:avLst/>
                    </a:prstGeom>
                    <a:solidFill>
                      <a:srgbClr val="FFFFFF"/>
                    </a:solidFill>
                    <a:ln>
                      <a:noFill/>
                    </a:ln>
                  </pic:spPr>
                </pic:pic>
              </a:graphicData>
            </a:graphic>
          </wp:inline>
        </w:drawing>
      </w:r>
    </w:p>
    <w:p w:rsidR="00AF43C9" w:rsidRDefault="00AF43C9" w:rsidP="00AF43C9">
      <w:pPr>
        <w:jc w:val="center"/>
        <w:rPr>
          <w:rFonts w:ascii="Tw Cen MT" w:hAnsi="Tw Cen MT"/>
          <w:sz w:val="28"/>
          <w:szCs w:val="28"/>
        </w:rPr>
      </w:pPr>
      <w:r>
        <w:rPr>
          <w:noProof/>
          <w:lang w:eastAsia="es-AR"/>
        </w:rPr>
        <w:lastRenderedPageBreak/>
        <w:drawing>
          <wp:inline distT="0" distB="0" distL="0" distR="0">
            <wp:extent cx="4019107" cy="8995144"/>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7524" cy="8991600"/>
                    </a:xfrm>
                    <a:prstGeom prst="rect">
                      <a:avLst/>
                    </a:prstGeom>
                    <a:solidFill>
                      <a:srgbClr val="FFFFFF"/>
                    </a:solidFill>
                    <a:ln>
                      <a:noFill/>
                    </a:ln>
                  </pic:spPr>
                </pic:pic>
              </a:graphicData>
            </a:graphic>
          </wp:inline>
        </w:drawing>
      </w:r>
    </w:p>
    <w:p w:rsidR="00C22CAC" w:rsidRPr="00C22CAC" w:rsidRDefault="00C22CAC" w:rsidP="00C22CAC">
      <w:pPr>
        <w:ind w:firstLine="708"/>
        <w:jc w:val="both"/>
        <w:rPr>
          <w:rFonts w:ascii="Tw Cen MT" w:hAnsi="Tw Cen MT"/>
          <w:sz w:val="28"/>
          <w:szCs w:val="28"/>
        </w:rPr>
      </w:pPr>
      <w:r w:rsidRPr="00C22CAC">
        <w:rPr>
          <w:rFonts w:ascii="Tw Cen MT" w:hAnsi="Tw Cen MT" w:cs="Times New Roman"/>
          <w:sz w:val="28"/>
          <w:szCs w:val="28"/>
        </w:rPr>
        <w:lastRenderedPageBreak/>
        <w:t xml:space="preserve">Para la organización y distribución de las respectivas partes se usará el sistema de versiones </w:t>
      </w:r>
      <w:proofErr w:type="spellStart"/>
      <w:r w:rsidRPr="00C22CAC">
        <w:rPr>
          <w:rFonts w:ascii="Tw Cen MT" w:hAnsi="Tw Cen MT" w:cs="Times New Roman"/>
          <w:i/>
          <w:iCs/>
          <w:sz w:val="28"/>
          <w:szCs w:val="28"/>
        </w:rPr>
        <w:t>Git</w:t>
      </w:r>
      <w:proofErr w:type="spellEnd"/>
      <w:r w:rsidRPr="00C22CAC">
        <w:rPr>
          <w:rFonts w:ascii="Tw Cen MT" w:hAnsi="Tw Cen MT" w:cs="Times New Roman"/>
          <w:sz w:val="28"/>
          <w:szCs w:val="28"/>
        </w:rPr>
        <w:t xml:space="preserve">, y se alojará el proyecto en los repositorios </w:t>
      </w:r>
      <w:proofErr w:type="spellStart"/>
      <w:r w:rsidRPr="00C22CAC">
        <w:rPr>
          <w:rFonts w:ascii="Tw Cen MT" w:hAnsi="Tw Cen MT" w:cs="Times New Roman"/>
          <w:b/>
          <w:bCs/>
          <w:sz w:val="28"/>
          <w:szCs w:val="28"/>
        </w:rPr>
        <w:t>GitHub</w:t>
      </w:r>
      <w:proofErr w:type="spellEnd"/>
      <w:r w:rsidRPr="00C22CAC">
        <w:rPr>
          <w:rFonts w:ascii="Tw Cen MT" w:hAnsi="Tw Cen MT" w:cs="Times New Roman"/>
          <w:sz w:val="28"/>
          <w:szCs w:val="28"/>
        </w:rPr>
        <w:t>.</w:t>
      </w:r>
    </w:p>
    <w:p w:rsidR="00042E38" w:rsidRPr="00042E38" w:rsidRDefault="00042E38" w:rsidP="00042E38">
      <w:pPr>
        <w:jc w:val="both"/>
        <w:rPr>
          <w:rFonts w:ascii="Tw Cen MT" w:hAnsi="Tw Cen MT"/>
          <w:b/>
          <w:i/>
          <w:sz w:val="28"/>
          <w:szCs w:val="28"/>
        </w:rPr>
      </w:pPr>
      <w:r w:rsidRPr="00042E38">
        <w:rPr>
          <w:rFonts w:ascii="Tw Cen MT" w:hAnsi="Tw Cen MT"/>
          <w:b/>
          <w:i/>
          <w:sz w:val="28"/>
          <w:szCs w:val="28"/>
        </w:rPr>
        <w:t>2.3 Gráficos o bocetos ilustrativos</w:t>
      </w:r>
    </w:p>
    <w:p w:rsidR="00042E38" w:rsidRDefault="00472659" w:rsidP="00472659">
      <w:pPr>
        <w:ind w:firstLine="708"/>
        <w:jc w:val="both"/>
        <w:rPr>
          <w:rFonts w:ascii="Tw Cen MT" w:hAnsi="Tw Cen MT"/>
          <w:sz w:val="28"/>
          <w:szCs w:val="28"/>
        </w:rPr>
      </w:pPr>
      <w:r>
        <w:rPr>
          <w:rFonts w:ascii="Tw Cen MT" w:hAnsi="Tw Cen MT"/>
          <w:sz w:val="28"/>
          <w:szCs w:val="28"/>
        </w:rPr>
        <w:t>Aquí se podrá apreciar con más detalle cómo va a ser el videojuego. Sin tener los bocetos terminados al 100% puede ver la mayoría de los movimientos del personaje a utilizar (</w:t>
      </w:r>
      <w:proofErr w:type="spellStart"/>
      <w:r>
        <w:rPr>
          <w:rFonts w:ascii="Tw Cen MT" w:hAnsi="Tw Cen MT"/>
          <w:sz w:val="28"/>
          <w:szCs w:val="28"/>
        </w:rPr>
        <w:t>Tux</w:t>
      </w:r>
      <w:proofErr w:type="spellEnd"/>
      <w:r>
        <w:rPr>
          <w:rFonts w:ascii="Tw Cen MT" w:hAnsi="Tw Cen MT"/>
          <w:sz w:val="28"/>
          <w:szCs w:val="28"/>
        </w:rPr>
        <w:t>), vehículos (enemigos o propios), objetos que el personaje pu</w:t>
      </w:r>
      <w:r w:rsidR="00620E03">
        <w:rPr>
          <w:rFonts w:ascii="Tw Cen MT" w:hAnsi="Tw Cen MT"/>
          <w:sz w:val="28"/>
          <w:szCs w:val="28"/>
        </w:rPr>
        <w:t xml:space="preserve">ede utilizar para su provecho, </w:t>
      </w:r>
      <w:r>
        <w:rPr>
          <w:rFonts w:ascii="Tw Cen MT" w:hAnsi="Tw Cen MT"/>
          <w:sz w:val="28"/>
          <w:szCs w:val="28"/>
        </w:rPr>
        <w:t>detalles que van a ser utilizados</w:t>
      </w:r>
      <w:r w:rsidR="00620E03">
        <w:rPr>
          <w:rFonts w:ascii="Tw Cen MT" w:hAnsi="Tw Cen MT"/>
          <w:sz w:val="28"/>
          <w:szCs w:val="28"/>
        </w:rPr>
        <w:t xml:space="preserve"> durante el transcurso del videojuego, como por ejemplo efectos de explosiones para los vehículos, efectos de sangre para los personajes, entre otras cosas, y objetos que no se involucran en las peleas pero que si se pueden interactuar con ellos (por ejemplo destruirlos).</w:t>
      </w:r>
    </w:p>
    <w:p w:rsidR="004206ED" w:rsidRDefault="00620E03" w:rsidP="004206ED">
      <w:pPr>
        <w:ind w:firstLine="708"/>
        <w:jc w:val="both"/>
        <w:rPr>
          <w:rFonts w:ascii="Tw Cen MT" w:hAnsi="Tw Cen MT"/>
          <w:sz w:val="28"/>
          <w:szCs w:val="28"/>
        </w:rPr>
      </w:pPr>
      <w:r>
        <w:rPr>
          <w:rFonts w:ascii="Tw Cen MT" w:hAnsi="Tw Cen MT"/>
          <w:sz w:val="28"/>
          <w:szCs w:val="28"/>
        </w:rPr>
        <w:t>Vale aclarar que no hay bocetos que puedan ser mostrados de los enemigos hasta el momento de la entrega de la carpeta.</w:t>
      </w:r>
    </w:p>
    <w:p w:rsidR="004206ED" w:rsidRDefault="00BC1E7A" w:rsidP="00BC1E7A">
      <w:pPr>
        <w:jc w:val="center"/>
        <w:rPr>
          <w:rFonts w:ascii="Tw Cen MT" w:hAnsi="Tw Cen MT"/>
          <w:sz w:val="28"/>
          <w:szCs w:val="28"/>
        </w:rPr>
      </w:pPr>
      <w:r>
        <w:rPr>
          <w:rFonts w:ascii="Tw Cen MT" w:hAnsi="Tw Cen MT"/>
          <w:noProof/>
          <w:sz w:val="28"/>
          <w:szCs w:val="28"/>
          <w:lang w:eastAsia="es-AR"/>
        </w:rPr>
        <w:drawing>
          <wp:inline distT="0" distB="0" distL="0" distR="0">
            <wp:extent cx="4163262" cy="1008000"/>
            <wp:effectExtent l="0" t="0" r="0" b="190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x.png"/>
                    <pic:cNvPicPr/>
                  </pic:nvPicPr>
                  <pic:blipFill>
                    <a:blip r:embed="rId14">
                      <a:extLst>
                        <a:ext uri="{28A0092B-C50C-407E-A947-70E740481C1C}">
                          <a14:useLocalDpi xmlns:a14="http://schemas.microsoft.com/office/drawing/2010/main" val="0"/>
                        </a:ext>
                      </a:extLst>
                    </a:blip>
                    <a:stretch>
                      <a:fillRect/>
                    </a:stretch>
                  </pic:blipFill>
                  <pic:spPr>
                    <a:xfrm>
                      <a:off x="0" y="0"/>
                      <a:ext cx="4163262" cy="1008000"/>
                    </a:xfrm>
                    <a:prstGeom prst="rect">
                      <a:avLst/>
                    </a:prstGeom>
                  </pic:spPr>
                </pic:pic>
              </a:graphicData>
            </a:graphic>
          </wp:inline>
        </w:drawing>
      </w:r>
    </w:p>
    <w:p w:rsidR="00BC1E7A" w:rsidRDefault="00BC1E7A" w:rsidP="00BC1E7A">
      <w:pPr>
        <w:jc w:val="center"/>
        <w:rPr>
          <w:rFonts w:ascii="Tw Cen MT" w:hAnsi="Tw Cen MT"/>
          <w:sz w:val="28"/>
          <w:szCs w:val="28"/>
        </w:rPr>
      </w:pPr>
      <w:r>
        <w:rPr>
          <w:rFonts w:ascii="Tw Cen MT" w:hAnsi="Tw Cen MT"/>
          <w:noProof/>
          <w:sz w:val="28"/>
          <w:szCs w:val="28"/>
          <w:lang w:eastAsia="es-AR"/>
        </w:rPr>
        <w:drawing>
          <wp:inline distT="0" distB="0" distL="0" distR="0">
            <wp:extent cx="5879805" cy="1047009"/>
            <wp:effectExtent l="0" t="0" r="0" b="127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ulos.png"/>
                    <pic:cNvPicPr/>
                  </pic:nvPicPr>
                  <pic:blipFill>
                    <a:blip r:embed="rId15">
                      <a:extLst>
                        <a:ext uri="{28A0092B-C50C-407E-A947-70E740481C1C}">
                          <a14:useLocalDpi xmlns:a14="http://schemas.microsoft.com/office/drawing/2010/main" val="0"/>
                        </a:ext>
                      </a:extLst>
                    </a:blip>
                    <a:stretch>
                      <a:fillRect/>
                    </a:stretch>
                  </pic:blipFill>
                  <pic:spPr>
                    <a:xfrm>
                      <a:off x="0" y="0"/>
                      <a:ext cx="5913270" cy="1052968"/>
                    </a:xfrm>
                    <a:prstGeom prst="rect">
                      <a:avLst/>
                    </a:prstGeom>
                  </pic:spPr>
                </pic:pic>
              </a:graphicData>
            </a:graphic>
          </wp:inline>
        </w:drawing>
      </w:r>
    </w:p>
    <w:p w:rsidR="00DF3BCF" w:rsidRDefault="00DF3BCF" w:rsidP="00BC1E7A">
      <w:pPr>
        <w:jc w:val="center"/>
        <w:rPr>
          <w:rFonts w:ascii="Tw Cen MT" w:hAnsi="Tw Cen MT"/>
          <w:sz w:val="28"/>
          <w:szCs w:val="28"/>
        </w:rPr>
      </w:pPr>
      <w:r>
        <w:rPr>
          <w:rFonts w:ascii="Tw Cen MT" w:hAnsi="Tw Cen MT"/>
          <w:noProof/>
          <w:sz w:val="28"/>
          <w:szCs w:val="28"/>
          <w:lang w:eastAsia="es-AR"/>
        </w:rPr>
        <w:drawing>
          <wp:inline distT="0" distB="0" distL="0" distR="0">
            <wp:extent cx="6347637" cy="109129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ulos2.png"/>
                    <pic:cNvPicPr/>
                  </pic:nvPicPr>
                  <pic:blipFill>
                    <a:blip r:embed="rId16">
                      <a:extLst>
                        <a:ext uri="{28A0092B-C50C-407E-A947-70E740481C1C}">
                          <a14:useLocalDpi xmlns:a14="http://schemas.microsoft.com/office/drawing/2010/main" val="0"/>
                        </a:ext>
                      </a:extLst>
                    </a:blip>
                    <a:stretch>
                      <a:fillRect/>
                    </a:stretch>
                  </pic:blipFill>
                  <pic:spPr>
                    <a:xfrm>
                      <a:off x="0" y="0"/>
                      <a:ext cx="6351414" cy="1091944"/>
                    </a:xfrm>
                    <a:prstGeom prst="rect">
                      <a:avLst/>
                    </a:prstGeom>
                  </pic:spPr>
                </pic:pic>
              </a:graphicData>
            </a:graphic>
          </wp:inline>
        </w:drawing>
      </w:r>
    </w:p>
    <w:p w:rsidR="00DF3BCF" w:rsidRDefault="00DF3BCF" w:rsidP="00BC1E7A">
      <w:pPr>
        <w:jc w:val="center"/>
        <w:rPr>
          <w:rFonts w:ascii="Tw Cen MT" w:hAnsi="Tw Cen MT"/>
          <w:sz w:val="28"/>
          <w:szCs w:val="28"/>
        </w:rPr>
      </w:pPr>
      <w:r>
        <w:rPr>
          <w:rFonts w:ascii="Tw Cen MT" w:hAnsi="Tw Cen MT"/>
          <w:noProof/>
          <w:sz w:val="28"/>
          <w:szCs w:val="28"/>
          <w:lang w:eastAsia="es-AR"/>
        </w:rPr>
        <w:drawing>
          <wp:inline distT="0" distB="0" distL="0" distR="0">
            <wp:extent cx="5375532" cy="1265977"/>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ulos3.png"/>
                    <pic:cNvPicPr/>
                  </pic:nvPicPr>
                  <pic:blipFill>
                    <a:blip r:embed="rId17">
                      <a:extLst>
                        <a:ext uri="{28A0092B-C50C-407E-A947-70E740481C1C}">
                          <a14:useLocalDpi xmlns:a14="http://schemas.microsoft.com/office/drawing/2010/main" val="0"/>
                        </a:ext>
                      </a:extLst>
                    </a:blip>
                    <a:stretch>
                      <a:fillRect/>
                    </a:stretch>
                  </pic:blipFill>
                  <pic:spPr>
                    <a:xfrm>
                      <a:off x="0" y="0"/>
                      <a:ext cx="5375532" cy="1265977"/>
                    </a:xfrm>
                    <a:prstGeom prst="rect">
                      <a:avLst/>
                    </a:prstGeom>
                  </pic:spPr>
                </pic:pic>
              </a:graphicData>
            </a:graphic>
          </wp:inline>
        </w:drawing>
      </w:r>
    </w:p>
    <w:p w:rsidR="00DF3BCF" w:rsidRDefault="006E675C" w:rsidP="00DF3BCF">
      <w:pPr>
        <w:jc w:val="center"/>
        <w:rPr>
          <w:rFonts w:ascii="Tw Cen MT" w:hAnsi="Tw Cen MT"/>
          <w:sz w:val="28"/>
          <w:szCs w:val="28"/>
        </w:rPr>
      </w:pPr>
      <w:r>
        <w:rPr>
          <w:rFonts w:ascii="Tw Cen MT" w:hAnsi="Tw Cen MT"/>
          <w:noProof/>
          <w:sz w:val="28"/>
          <w:szCs w:val="28"/>
          <w:lang w:eastAsia="es-AR"/>
        </w:rPr>
        <w:drawing>
          <wp:inline distT="0" distB="0" distL="0" distR="0">
            <wp:extent cx="6404610" cy="74676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s.png"/>
                    <pic:cNvPicPr/>
                  </pic:nvPicPr>
                  <pic:blipFill>
                    <a:blip r:embed="rId18">
                      <a:extLst>
                        <a:ext uri="{28A0092B-C50C-407E-A947-70E740481C1C}">
                          <a14:useLocalDpi xmlns:a14="http://schemas.microsoft.com/office/drawing/2010/main" val="0"/>
                        </a:ext>
                      </a:extLst>
                    </a:blip>
                    <a:stretch>
                      <a:fillRect/>
                    </a:stretch>
                  </pic:blipFill>
                  <pic:spPr>
                    <a:xfrm>
                      <a:off x="0" y="0"/>
                      <a:ext cx="6404610" cy="746760"/>
                    </a:xfrm>
                    <a:prstGeom prst="rect">
                      <a:avLst/>
                    </a:prstGeom>
                  </pic:spPr>
                </pic:pic>
              </a:graphicData>
            </a:graphic>
          </wp:inline>
        </w:drawing>
      </w:r>
    </w:p>
    <w:p w:rsidR="00DF61F1" w:rsidRPr="00DF61F1" w:rsidRDefault="00DF61F1" w:rsidP="00DF61F1">
      <w:pPr>
        <w:jc w:val="both"/>
        <w:rPr>
          <w:rFonts w:ascii="Tw Cen MT" w:hAnsi="Tw Cen MT"/>
          <w:b/>
          <w:i/>
          <w:sz w:val="28"/>
          <w:szCs w:val="28"/>
        </w:rPr>
      </w:pPr>
      <w:r w:rsidRPr="00DF61F1">
        <w:rPr>
          <w:rFonts w:ascii="Tw Cen MT" w:hAnsi="Tw Cen MT"/>
          <w:b/>
          <w:i/>
          <w:sz w:val="28"/>
          <w:szCs w:val="28"/>
        </w:rPr>
        <w:lastRenderedPageBreak/>
        <w:t>2.4 Otros aspectos a tener en cuenta</w:t>
      </w:r>
    </w:p>
    <w:p w:rsidR="00DF61F1" w:rsidRPr="00F074B9" w:rsidRDefault="00F074B9" w:rsidP="00F074B9">
      <w:pPr>
        <w:ind w:firstLine="708"/>
        <w:jc w:val="both"/>
        <w:rPr>
          <w:rFonts w:ascii="Tw Cen MT" w:hAnsi="Tw Cen MT"/>
          <w:sz w:val="28"/>
          <w:szCs w:val="28"/>
        </w:rPr>
      </w:pPr>
      <w:r w:rsidRPr="00F074B9">
        <w:rPr>
          <w:rFonts w:ascii="Tw Cen MT" w:hAnsi="Tw Cen MT" w:cs="Times New Roman"/>
          <w:sz w:val="28"/>
          <w:szCs w:val="28"/>
        </w:rPr>
        <w:t>La interfaz del juego será 2D con la cámara paralela al piso de modo que el personaje se observe de lateral; una vez que se avance en el mapa no podrá volverse hacia atrás quedando la cámara estática en el lugar o con posibilidad de continuar hacia adelante. El mapa poseerá una forma horizontal.</w:t>
      </w:r>
    </w:p>
    <w:p w:rsidR="00DF0A02" w:rsidRPr="00F074B9" w:rsidRDefault="00DF0A02" w:rsidP="00DF61F1">
      <w:pPr>
        <w:jc w:val="both"/>
        <w:rPr>
          <w:rFonts w:ascii="Tw Cen MT" w:hAnsi="Tw Cen MT"/>
          <w:sz w:val="28"/>
          <w:szCs w:val="28"/>
        </w:rPr>
      </w:pPr>
      <w:r w:rsidRPr="00F074B9">
        <w:rPr>
          <w:rFonts w:ascii="Tw Cen MT" w:hAnsi="Tw Cen MT"/>
          <w:sz w:val="28"/>
          <w:szCs w:val="28"/>
        </w:rPr>
        <w:t>Herramientas a utilizar</w:t>
      </w:r>
      <w:r w:rsidR="00F074B9" w:rsidRPr="00F074B9">
        <w:rPr>
          <w:rFonts w:ascii="Tw Cen MT" w:hAnsi="Tw Cen MT"/>
          <w:sz w:val="28"/>
          <w:szCs w:val="28"/>
        </w:rPr>
        <w:t xml:space="preserve"> para el diseño gráfico</w:t>
      </w:r>
      <w:r w:rsidRPr="00F074B9">
        <w:rPr>
          <w:rFonts w:ascii="Tw Cen MT" w:hAnsi="Tw Cen MT"/>
          <w:sz w:val="28"/>
          <w:szCs w:val="28"/>
        </w:rPr>
        <w:t>:</w:t>
      </w:r>
    </w:p>
    <w:p w:rsidR="00DF0A02" w:rsidRPr="00F074B9" w:rsidRDefault="00F074B9" w:rsidP="00DF61F1">
      <w:pPr>
        <w:jc w:val="both"/>
        <w:rPr>
          <w:rFonts w:ascii="Tw Cen MT" w:hAnsi="Tw Cen MT"/>
          <w:sz w:val="28"/>
          <w:szCs w:val="28"/>
        </w:rPr>
      </w:pPr>
      <w:r w:rsidRPr="00F074B9">
        <w:rPr>
          <w:rFonts w:ascii="Tw Cen MT" w:hAnsi="Tw Cen MT"/>
          <w:sz w:val="28"/>
          <w:szCs w:val="28"/>
        </w:rPr>
        <w:tab/>
      </w:r>
      <w:r w:rsidR="00DF0A02" w:rsidRPr="00F074B9">
        <w:rPr>
          <w:rFonts w:ascii="Tw Cen MT" w:hAnsi="Tw Cen MT"/>
          <w:sz w:val="28"/>
          <w:szCs w:val="28"/>
        </w:rPr>
        <w:t>- Adobe Photoshop CS5 (Software de edición de imágenes)</w:t>
      </w:r>
    </w:p>
    <w:p w:rsidR="00DF0A02" w:rsidRPr="00D941BB" w:rsidRDefault="00F074B9" w:rsidP="00DF61F1">
      <w:pPr>
        <w:jc w:val="both"/>
        <w:rPr>
          <w:rFonts w:ascii="Tw Cen MT" w:hAnsi="Tw Cen MT"/>
          <w:sz w:val="28"/>
          <w:szCs w:val="28"/>
          <w:lang w:val="en-US"/>
        </w:rPr>
      </w:pPr>
      <w:r w:rsidRPr="00F074B9">
        <w:rPr>
          <w:rFonts w:ascii="Tw Cen MT" w:hAnsi="Tw Cen MT"/>
          <w:sz w:val="28"/>
          <w:szCs w:val="28"/>
        </w:rPr>
        <w:tab/>
      </w:r>
      <w:r w:rsidR="00DF0A02" w:rsidRPr="00D941BB">
        <w:rPr>
          <w:rFonts w:ascii="Tw Cen MT" w:hAnsi="Tw Cen MT"/>
          <w:sz w:val="28"/>
          <w:szCs w:val="28"/>
          <w:lang w:val="en-US"/>
        </w:rPr>
        <w:t>- GIMP (Idem Photoshop</w:t>
      </w:r>
      <w:r w:rsidR="00D941BB" w:rsidRPr="00D941BB">
        <w:rPr>
          <w:rFonts w:ascii="Tw Cen MT" w:hAnsi="Tw Cen MT"/>
          <w:sz w:val="28"/>
          <w:szCs w:val="28"/>
          <w:lang w:val="en-US"/>
        </w:rPr>
        <w:t xml:space="preserve"> – Software Libre</w:t>
      </w:r>
      <w:r w:rsidR="00DF0A02" w:rsidRPr="00D941BB">
        <w:rPr>
          <w:rFonts w:ascii="Tw Cen MT" w:hAnsi="Tw Cen MT"/>
          <w:sz w:val="28"/>
          <w:szCs w:val="28"/>
          <w:lang w:val="en-US"/>
        </w:rPr>
        <w:t>)</w:t>
      </w:r>
    </w:p>
    <w:p w:rsidR="00DF0A02" w:rsidRDefault="00DF0A02" w:rsidP="00DF61F1">
      <w:pPr>
        <w:jc w:val="both"/>
        <w:rPr>
          <w:rFonts w:ascii="Tw Cen MT" w:hAnsi="Tw Cen MT"/>
          <w:sz w:val="28"/>
          <w:szCs w:val="28"/>
        </w:rPr>
      </w:pPr>
      <w:r w:rsidRPr="00D941BB">
        <w:rPr>
          <w:rFonts w:ascii="Tw Cen MT" w:hAnsi="Tw Cen MT"/>
          <w:sz w:val="28"/>
          <w:szCs w:val="28"/>
          <w:lang w:val="en-US"/>
        </w:rPr>
        <w:tab/>
      </w:r>
      <w:r w:rsidRPr="00F074B9">
        <w:rPr>
          <w:rFonts w:ascii="Tw Cen MT" w:hAnsi="Tw Cen MT"/>
          <w:sz w:val="28"/>
          <w:szCs w:val="28"/>
        </w:rPr>
        <w:t xml:space="preserve">La mayoría de </w:t>
      </w:r>
      <w:r w:rsidR="00D92F5B" w:rsidRPr="00F074B9">
        <w:rPr>
          <w:rFonts w:ascii="Tw Cen MT" w:hAnsi="Tw Cen MT"/>
          <w:sz w:val="28"/>
          <w:szCs w:val="28"/>
        </w:rPr>
        <w:t xml:space="preserve">las </w:t>
      </w:r>
      <w:r w:rsidRPr="00F074B9">
        <w:rPr>
          <w:rFonts w:ascii="Tw Cen MT" w:hAnsi="Tw Cen MT"/>
          <w:sz w:val="28"/>
          <w:szCs w:val="28"/>
        </w:rPr>
        <w:t xml:space="preserve">imágenes que utilizaremos serán en </w:t>
      </w:r>
      <w:r w:rsidR="00D92F5B" w:rsidRPr="00F074B9">
        <w:rPr>
          <w:rFonts w:ascii="Tw Cen MT" w:hAnsi="Tw Cen MT"/>
          <w:sz w:val="28"/>
          <w:szCs w:val="28"/>
        </w:rPr>
        <w:t xml:space="preserve">formato </w:t>
      </w:r>
      <w:r w:rsidRPr="00F074B9">
        <w:rPr>
          <w:rFonts w:ascii="Tw Cen MT" w:hAnsi="Tw Cen MT"/>
          <w:sz w:val="28"/>
          <w:szCs w:val="28"/>
        </w:rPr>
        <w:t>GIF</w:t>
      </w:r>
      <w:r w:rsidR="00D92F5B" w:rsidRPr="00F074B9">
        <w:rPr>
          <w:rFonts w:ascii="Tw Cen MT" w:hAnsi="Tw Cen MT"/>
          <w:sz w:val="28"/>
          <w:szCs w:val="28"/>
        </w:rPr>
        <w:t xml:space="preserve">, con el cual podremos tener los movimientos en un solo archivo y no en muchas imágenes de otros formatos. Si no necesitamos colocar una imagen </w:t>
      </w:r>
      <w:r w:rsidR="00D92F5B">
        <w:rPr>
          <w:rFonts w:ascii="Tw Cen MT" w:hAnsi="Tw Cen MT"/>
          <w:sz w:val="28"/>
          <w:szCs w:val="28"/>
        </w:rPr>
        <w:t>con movimiento serán en formato PNG.</w:t>
      </w:r>
    </w:p>
    <w:p w:rsidR="00206594" w:rsidRPr="0031208E" w:rsidRDefault="002A6027" w:rsidP="00895ABC">
      <w:pPr>
        <w:jc w:val="both"/>
        <w:rPr>
          <w:rStyle w:val="null"/>
          <w:rFonts w:ascii="Tw Cen MT" w:hAnsi="Tw Cen MT"/>
          <w:b/>
          <w:i/>
          <w:sz w:val="28"/>
          <w:szCs w:val="28"/>
        </w:rPr>
      </w:pPr>
      <w:r w:rsidRPr="00812418">
        <w:rPr>
          <w:rFonts w:ascii="Tw Cen MT" w:hAnsi="Tw Cen MT"/>
          <w:b/>
          <w:i/>
          <w:sz w:val="28"/>
          <w:szCs w:val="28"/>
        </w:rPr>
        <w:t>3 Aportes</w:t>
      </w:r>
    </w:p>
    <w:p w:rsidR="00C42F07" w:rsidRPr="00C7530D" w:rsidRDefault="00C7530D" w:rsidP="00C42F07">
      <w:pPr>
        <w:ind w:firstLine="708"/>
        <w:jc w:val="both"/>
        <w:rPr>
          <w:rStyle w:val="null"/>
          <w:rFonts w:ascii="Tw Cen MT" w:hAnsi="Tw Cen MT"/>
          <w:sz w:val="28"/>
          <w:szCs w:val="28"/>
        </w:rPr>
      </w:pPr>
      <w:r w:rsidRPr="00C7530D">
        <w:rPr>
          <w:rStyle w:val="null"/>
          <w:rFonts w:ascii="Tw Cen MT" w:hAnsi="Tw Cen MT"/>
          <w:sz w:val="28"/>
          <w:szCs w:val="28"/>
        </w:rPr>
        <w:t>Una de las ventajas de este tipo de juego, es la cantidad de material gráfico ya creado, que puede reutilizarse para nuestros propios fines, así como tanques, aviones, efectos de sangre y explosiones, entre otros. A modo de ejemplo exponemos algunos demos de los dibujos originales (izquierda) y los dibujos modificados (derecha):</w:t>
      </w:r>
    </w:p>
    <w:p w:rsidR="00C42F07" w:rsidRDefault="007F4333" w:rsidP="007F4333">
      <w:pPr>
        <w:jc w:val="center"/>
        <w:rPr>
          <w:rFonts w:ascii="Tw Cen MT" w:hAnsi="Tw Cen MT"/>
          <w:sz w:val="28"/>
          <w:szCs w:val="28"/>
        </w:rPr>
      </w:pPr>
      <w:r>
        <w:rPr>
          <w:rFonts w:ascii="Tw Cen MT" w:hAnsi="Tw Cen MT"/>
          <w:noProof/>
          <w:sz w:val="28"/>
          <w:szCs w:val="28"/>
          <w:lang w:eastAsia="es-AR"/>
        </w:rPr>
        <w:drawing>
          <wp:inline distT="0" distB="0" distL="0" distR="0">
            <wp:extent cx="6092456" cy="1381464"/>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png"/>
                    <pic:cNvPicPr/>
                  </pic:nvPicPr>
                  <pic:blipFill>
                    <a:blip r:embed="rId19">
                      <a:extLst>
                        <a:ext uri="{28A0092B-C50C-407E-A947-70E740481C1C}">
                          <a14:useLocalDpi xmlns:a14="http://schemas.microsoft.com/office/drawing/2010/main" val="0"/>
                        </a:ext>
                      </a:extLst>
                    </a:blip>
                    <a:stretch>
                      <a:fillRect/>
                    </a:stretch>
                  </pic:blipFill>
                  <pic:spPr>
                    <a:xfrm>
                      <a:off x="0" y="0"/>
                      <a:ext cx="6096082" cy="1382286"/>
                    </a:xfrm>
                    <a:prstGeom prst="rect">
                      <a:avLst/>
                    </a:prstGeom>
                  </pic:spPr>
                </pic:pic>
              </a:graphicData>
            </a:graphic>
          </wp:inline>
        </w:drawing>
      </w:r>
    </w:p>
    <w:p w:rsidR="00C7530D" w:rsidRPr="00F074B9" w:rsidRDefault="00C7530D" w:rsidP="00C7530D">
      <w:pPr>
        <w:jc w:val="both"/>
        <w:rPr>
          <w:rFonts w:ascii="Tw Cen MT" w:hAnsi="Tw Cen MT"/>
          <w:sz w:val="28"/>
          <w:szCs w:val="28"/>
        </w:rPr>
      </w:pPr>
      <w:r>
        <w:rPr>
          <w:rFonts w:ascii="Tw Cen MT" w:hAnsi="Tw Cen MT"/>
          <w:sz w:val="28"/>
          <w:szCs w:val="28"/>
        </w:rPr>
        <w:tab/>
        <w:t>Vale aclarar que no son imágenes, son GIFS animados.</w:t>
      </w:r>
    </w:p>
    <w:p w:rsidR="002A6027" w:rsidRDefault="002A6027" w:rsidP="00DF61F1">
      <w:pPr>
        <w:jc w:val="both"/>
        <w:rPr>
          <w:rFonts w:ascii="Tw Cen MT" w:hAnsi="Tw Cen MT"/>
          <w:b/>
          <w:i/>
          <w:sz w:val="28"/>
          <w:szCs w:val="28"/>
        </w:rPr>
      </w:pPr>
      <w:r w:rsidRPr="002A6027">
        <w:rPr>
          <w:rFonts w:ascii="Tw Cen MT" w:hAnsi="Tw Cen MT"/>
          <w:b/>
          <w:i/>
          <w:sz w:val="28"/>
          <w:szCs w:val="28"/>
        </w:rPr>
        <w:t>4 Bibliografía</w:t>
      </w:r>
    </w:p>
    <w:p w:rsidR="00445884" w:rsidRPr="00445884" w:rsidRDefault="00445884" w:rsidP="00DF61F1">
      <w:pPr>
        <w:jc w:val="both"/>
        <w:rPr>
          <w:rFonts w:ascii="Tw Cen MT" w:hAnsi="Tw Cen MT"/>
          <w:i/>
          <w:sz w:val="28"/>
          <w:szCs w:val="28"/>
        </w:rPr>
      </w:pPr>
      <w:r>
        <w:rPr>
          <w:rFonts w:ascii="Tw Cen MT" w:hAnsi="Tw Cen MT"/>
          <w:i/>
          <w:sz w:val="28"/>
          <w:szCs w:val="28"/>
        </w:rPr>
        <w:t>Libros:</w:t>
      </w:r>
    </w:p>
    <w:p w:rsidR="00445884" w:rsidRPr="00445884" w:rsidRDefault="00445884" w:rsidP="00445884">
      <w:pPr>
        <w:pStyle w:val="NormalWeb"/>
        <w:numPr>
          <w:ilvl w:val="0"/>
          <w:numId w:val="13"/>
        </w:numPr>
        <w:jc w:val="both"/>
        <w:rPr>
          <w:rFonts w:ascii="Tw Cen MT" w:hAnsi="Tw Cen MT"/>
          <w:sz w:val="28"/>
          <w:szCs w:val="28"/>
        </w:rPr>
      </w:pPr>
      <w:r w:rsidRPr="00445884">
        <w:rPr>
          <w:rFonts w:ascii="Tw Cen MT" w:hAnsi="Tw Cen MT"/>
          <w:sz w:val="28"/>
          <w:szCs w:val="28"/>
        </w:rPr>
        <w:t xml:space="preserve">COCOS2d-X </w:t>
      </w:r>
      <w:proofErr w:type="spellStart"/>
      <w:r w:rsidRPr="00445884">
        <w:rPr>
          <w:rFonts w:ascii="Tw Cen MT" w:hAnsi="Tw Cen MT"/>
          <w:sz w:val="28"/>
          <w:szCs w:val="28"/>
        </w:rPr>
        <w:t>by</w:t>
      </w:r>
      <w:proofErr w:type="spellEnd"/>
      <w:r w:rsidRPr="00445884">
        <w:rPr>
          <w:rFonts w:ascii="Tw Cen MT" w:hAnsi="Tw Cen MT"/>
          <w:sz w:val="28"/>
          <w:szCs w:val="28"/>
        </w:rPr>
        <w:t xml:space="preserve"> </w:t>
      </w:r>
      <w:proofErr w:type="spellStart"/>
      <w:r w:rsidRPr="00445884">
        <w:rPr>
          <w:rFonts w:ascii="Tw Cen MT" w:hAnsi="Tw Cen MT"/>
          <w:sz w:val="28"/>
          <w:szCs w:val="28"/>
        </w:rPr>
        <w:t>Example</w:t>
      </w:r>
      <w:proofErr w:type="spellEnd"/>
      <w:r w:rsidRPr="00445884">
        <w:rPr>
          <w:rFonts w:ascii="Tw Cen MT" w:hAnsi="Tw Cen MT"/>
          <w:sz w:val="28"/>
          <w:szCs w:val="28"/>
        </w:rPr>
        <w:t xml:space="preserve"> </w:t>
      </w:r>
      <w:proofErr w:type="spellStart"/>
      <w:r w:rsidRPr="00445884">
        <w:rPr>
          <w:rFonts w:ascii="Tw Cen MT" w:hAnsi="Tw Cen MT"/>
          <w:sz w:val="28"/>
          <w:szCs w:val="28"/>
        </w:rPr>
        <w:t>Beginner’s</w:t>
      </w:r>
      <w:proofErr w:type="spellEnd"/>
      <w:r w:rsidRPr="00445884">
        <w:rPr>
          <w:rFonts w:ascii="Tw Cen MT" w:hAnsi="Tw Cen MT"/>
          <w:sz w:val="28"/>
          <w:szCs w:val="28"/>
        </w:rPr>
        <w:t xml:space="preserve"> </w:t>
      </w:r>
      <w:proofErr w:type="spellStart"/>
      <w:r w:rsidRPr="00445884">
        <w:rPr>
          <w:rFonts w:ascii="Tw Cen MT" w:hAnsi="Tw Cen MT"/>
          <w:sz w:val="28"/>
          <w:szCs w:val="28"/>
        </w:rPr>
        <w:t>Guide</w:t>
      </w:r>
      <w:proofErr w:type="spellEnd"/>
      <w:r w:rsidRPr="00445884">
        <w:rPr>
          <w:rFonts w:ascii="Tw Cen MT" w:hAnsi="Tw Cen MT"/>
          <w:sz w:val="28"/>
          <w:szCs w:val="28"/>
        </w:rPr>
        <w:t xml:space="preserve"> (Libro explicativo para juegos de plataformas)</w:t>
      </w:r>
    </w:p>
    <w:p w:rsidR="0003743F" w:rsidRDefault="00445884" w:rsidP="00445884">
      <w:pPr>
        <w:pStyle w:val="NormalWeb"/>
        <w:numPr>
          <w:ilvl w:val="0"/>
          <w:numId w:val="13"/>
        </w:numPr>
        <w:jc w:val="both"/>
        <w:rPr>
          <w:rFonts w:ascii="Tw Cen MT" w:hAnsi="Tw Cen MT"/>
          <w:sz w:val="28"/>
          <w:szCs w:val="28"/>
        </w:rPr>
      </w:pPr>
      <w:proofErr w:type="spellStart"/>
      <w:r w:rsidRPr="00445884">
        <w:rPr>
          <w:rFonts w:ascii="Tw Cen MT" w:hAnsi="Tw Cen MT"/>
          <w:sz w:val="28"/>
          <w:szCs w:val="28"/>
        </w:rPr>
        <w:t>Learning</w:t>
      </w:r>
      <w:proofErr w:type="spellEnd"/>
      <w:r w:rsidRPr="00445884">
        <w:rPr>
          <w:rFonts w:ascii="Tw Cen MT" w:hAnsi="Tw Cen MT"/>
          <w:sz w:val="28"/>
          <w:szCs w:val="28"/>
        </w:rPr>
        <w:t xml:space="preserve"> </w:t>
      </w:r>
      <w:proofErr w:type="spellStart"/>
      <w:r w:rsidRPr="00445884">
        <w:rPr>
          <w:rFonts w:ascii="Tw Cen MT" w:hAnsi="Tw Cen MT"/>
          <w:sz w:val="28"/>
          <w:szCs w:val="28"/>
        </w:rPr>
        <w:t>Libgdx</w:t>
      </w:r>
      <w:proofErr w:type="spellEnd"/>
      <w:r w:rsidRPr="00445884">
        <w:rPr>
          <w:rFonts w:ascii="Tw Cen MT" w:hAnsi="Tw Cen MT"/>
          <w:sz w:val="28"/>
          <w:szCs w:val="28"/>
        </w:rPr>
        <w:t xml:space="preserve"> </w:t>
      </w:r>
      <w:proofErr w:type="spellStart"/>
      <w:r w:rsidRPr="00445884">
        <w:rPr>
          <w:rFonts w:ascii="Tw Cen MT" w:hAnsi="Tw Cen MT"/>
          <w:sz w:val="28"/>
          <w:szCs w:val="28"/>
        </w:rPr>
        <w:t>Game</w:t>
      </w:r>
      <w:proofErr w:type="spellEnd"/>
      <w:r w:rsidRPr="00445884">
        <w:rPr>
          <w:rFonts w:ascii="Tw Cen MT" w:hAnsi="Tw Cen MT"/>
          <w:sz w:val="28"/>
          <w:szCs w:val="28"/>
        </w:rPr>
        <w:t xml:space="preserve"> </w:t>
      </w:r>
      <w:proofErr w:type="spellStart"/>
      <w:r w:rsidRPr="00445884">
        <w:rPr>
          <w:rFonts w:ascii="Tw Cen MT" w:hAnsi="Tw Cen MT"/>
          <w:sz w:val="28"/>
          <w:szCs w:val="28"/>
        </w:rPr>
        <w:t>Development</w:t>
      </w:r>
      <w:proofErr w:type="spellEnd"/>
      <w:r w:rsidRPr="00445884">
        <w:rPr>
          <w:rFonts w:ascii="Tw Cen MT" w:hAnsi="Tw Cen MT"/>
          <w:sz w:val="28"/>
          <w:szCs w:val="28"/>
        </w:rPr>
        <w:t xml:space="preserve"> (Libro para desarrollo de juegos en Java)</w:t>
      </w:r>
    </w:p>
    <w:p w:rsidR="00445884" w:rsidRPr="00445884" w:rsidRDefault="00445884" w:rsidP="00445884">
      <w:pPr>
        <w:pStyle w:val="NormalWeb"/>
        <w:numPr>
          <w:ilvl w:val="0"/>
          <w:numId w:val="13"/>
        </w:numPr>
        <w:jc w:val="both"/>
        <w:rPr>
          <w:rFonts w:ascii="Tw Cen MT" w:hAnsi="Tw Cen MT"/>
          <w:sz w:val="28"/>
          <w:szCs w:val="28"/>
        </w:rPr>
      </w:pPr>
      <w:r>
        <w:rPr>
          <w:rStyle w:val="null"/>
          <w:rFonts w:ascii="Tw Cen MT" w:hAnsi="Tw Cen MT"/>
          <w:sz w:val="28"/>
          <w:szCs w:val="28"/>
        </w:rPr>
        <w:t xml:space="preserve">Piensa en Java: Segunda Edición - Bruce </w:t>
      </w:r>
      <w:proofErr w:type="spellStart"/>
      <w:r>
        <w:rPr>
          <w:rStyle w:val="null"/>
          <w:rFonts w:ascii="Tw Cen MT" w:hAnsi="Tw Cen MT"/>
          <w:sz w:val="28"/>
          <w:szCs w:val="28"/>
        </w:rPr>
        <w:t>Eckel</w:t>
      </w:r>
      <w:proofErr w:type="spellEnd"/>
    </w:p>
    <w:p w:rsidR="00445884" w:rsidRDefault="00445884" w:rsidP="00445884">
      <w:pPr>
        <w:pStyle w:val="NormalWeb"/>
        <w:numPr>
          <w:ilvl w:val="0"/>
          <w:numId w:val="13"/>
        </w:numPr>
        <w:jc w:val="both"/>
        <w:rPr>
          <w:rStyle w:val="null"/>
          <w:rFonts w:ascii="Tw Cen MT" w:hAnsi="Tw Cen MT"/>
          <w:sz w:val="28"/>
          <w:szCs w:val="28"/>
        </w:rPr>
      </w:pPr>
      <w:proofErr w:type="spellStart"/>
      <w:r>
        <w:rPr>
          <w:rStyle w:val="null"/>
          <w:rFonts w:ascii="Tw Cen MT" w:hAnsi="Tw Cen MT"/>
          <w:sz w:val="28"/>
          <w:szCs w:val="28"/>
        </w:rPr>
        <w:t>Blender</w:t>
      </w:r>
      <w:proofErr w:type="spellEnd"/>
      <w:r>
        <w:rPr>
          <w:rStyle w:val="null"/>
          <w:rFonts w:ascii="Tw Cen MT" w:hAnsi="Tw Cen MT"/>
          <w:sz w:val="28"/>
          <w:szCs w:val="28"/>
        </w:rPr>
        <w:t xml:space="preserve"> 3D: N</w:t>
      </w:r>
      <w:r w:rsidRPr="00445884">
        <w:rPr>
          <w:rStyle w:val="null"/>
          <w:rFonts w:ascii="Tw Cen MT" w:hAnsi="Tw Cen MT"/>
          <w:sz w:val="28"/>
          <w:szCs w:val="28"/>
        </w:rPr>
        <w:t>ovato a profesional</w:t>
      </w:r>
    </w:p>
    <w:p w:rsidR="00445884" w:rsidRPr="00445884" w:rsidRDefault="00445884" w:rsidP="00445884">
      <w:pPr>
        <w:pStyle w:val="NormalWeb"/>
        <w:jc w:val="both"/>
        <w:rPr>
          <w:rStyle w:val="null"/>
          <w:rFonts w:ascii="Tw Cen MT" w:hAnsi="Tw Cen MT"/>
          <w:i/>
          <w:sz w:val="28"/>
          <w:szCs w:val="28"/>
        </w:rPr>
      </w:pPr>
      <w:r>
        <w:rPr>
          <w:rStyle w:val="null"/>
          <w:rFonts w:ascii="Tw Cen MT" w:hAnsi="Tw Cen MT"/>
          <w:i/>
          <w:sz w:val="28"/>
          <w:szCs w:val="28"/>
        </w:rPr>
        <w:t>Links:</w:t>
      </w:r>
    </w:p>
    <w:p w:rsidR="00445884" w:rsidRPr="00445884" w:rsidRDefault="00445884" w:rsidP="00445884">
      <w:pPr>
        <w:pStyle w:val="NormalWeb"/>
        <w:numPr>
          <w:ilvl w:val="0"/>
          <w:numId w:val="13"/>
        </w:numPr>
        <w:jc w:val="both"/>
      </w:pPr>
      <w:proofErr w:type="spellStart"/>
      <w:r>
        <w:rPr>
          <w:rStyle w:val="null"/>
          <w:rFonts w:ascii="Tw Cen MT" w:hAnsi="Tw Cen MT"/>
          <w:sz w:val="28"/>
          <w:szCs w:val="28"/>
        </w:rPr>
        <w:t>JMonkeyEngine</w:t>
      </w:r>
      <w:proofErr w:type="spellEnd"/>
      <w:r>
        <w:rPr>
          <w:rStyle w:val="null"/>
          <w:rFonts w:ascii="Tw Cen MT" w:hAnsi="Tw Cen MT"/>
          <w:sz w:val="28"/>
          <w:szCs w:val="28"/>
        </w:rPr>
        <w:t xml:space="preserve"> </w:t>
      </w:r>
      <w:proofErr w:type="spellStart"/>
      <w:r>
        <w:rPr>
          <w:rStyle w:val="null"/>
          <w:rFonts w:ascii="Tw Cen MT" w:hAnsi="Tw Cen MT"/>
          <w:sz w:val="28"/>
          <w:szCs w:val="28"/>
        </w:rPr>
        <w:t>Documentation</w:t>
      </w:r>
      <w:proofErr w:type="spellEnd"/>
      <w:r>
        <w:rPr>
          <w:rStyle w:val="null"/>
          <w:rFonts w:ascii="Tw Cen MT" w:hAnsi="Tw Cen MT"/>
          <w:sz w:val="28"/>
          <w:szCs w:val="28"/>
        </w:rPr>
        <w:t>:</w:t>
      </w:r>
      <w:r w:rsidRPr="00445884">
        <w:rPr>
          <w:rStyle w:val="null"/>
          <w:rFonts w:ascii="Tw Cen MT" w:hAnsi="Tw Cen MT"/>
          <w:sz w:val="28"/>
          <w:szCs w:val="28"/>
        </w:rPr>
        <w:t xml:space="preserve"> http://hub.jmonkeyengine.org/wiki/doku.php</w:t>
      </w:r>
    </w:p>
    <w:p w:rsidR="002A6027" w:rsidRDefault="002A6027" w:rsidP="00DF61F1">
      <w:pPr>
        <w:jc w:val="both"/>
        <w:rPr>
          <w:rFonts w:ascii="Tw Cen MT" w:hAnsi="Tw Cen MT"/>
          <w:b/>
          <w:i/>
          <w:sz w:val="28"/>
          <w:szCs w:val="28"/>
        </w:rPr>
      </w:pPr>
      <w:r w:rsidRPr="002A6027">
        <w:rPr>
          <w:rFonts w:ascii="Tw Cen MT" w:hAnsi="Tw Cen MT"/>
          <w:b/>
          <w:i/>
          <w:sz w:val="28"/>
          <w:szCs w:val="28"/>
        </w:rPr>
        <w:lastRenderedPageBreak/>
        <w:t>5 Aprobación</w:t>
      </w:r>
    </w:p>
    <w:p w:rsidR="00C22CAC" w:rsidRDefault="00E44212" w:rsidP="00DF61F1">
      <w:pPr>
        <w:jc w:val="both"/>
        <w:rPr>
          <w:rFonts w:ascii="Tw Cen MT" w:hAnsi="Tw Cen MT"/>
          <w:i/>
          <w:sz w:val="24"/>
          <w:szCs w:val="24"/>
        </w:rPr>
      </w:pPr>
      <w:r w:rsidRPr="00E44212">
        <w:rPr>
          <w:rFonts w:ascii="Tw Cen MT" w:hAnsi="Tw Cen MT"/>
          <w:i/>
          <w:sz w:val="24"/>
          <w:szCs w:val="24"/>
        </w:rPr>
        <w:t>Esta deja constancia de la aceptación del tema propuesto.</w:t>
      </w:r>
    </w:p>
    <w:p w:rsidR="005003AF" w:rsidRDefault="005003AF" w:rsidP="00DF61F1">
      <w:pPr>
        <w:jc w:val="both"/>
        <w:rPr>
          <w:rFonts w:ascii="Tw Cen MT" w:hAnsi="Tw Cen MT"/>
          <w:sz w:val="28"/>
          <w:szCs w:val="28"/>
        </w:rPr>
      </w:pPr>
    </w:p>
    <w:p w:rsidR="00E44212" w:rsidRDefault="00E44212" w:rsidP="00DF61F1">
      <w:pPr>
        <w:jc w:val="both"/>
        <w:rPr>
          <w:rFonts w:ascii="Tw Cen MT" w:hAnsi="Tw Cen MT"/>
          <w:sz w:val="28"/>
          <w:szCs w:val="28"/>
        </w:rPr>
      </w:pPr>
      <w:r>
        <w:rPr>
          <w:rFonts w:ascii="Tw Cen MT" w:hAnsi="Tw Cen MT"/>
          <w:sz w:val="28"/>
          <w:szCs w:val="28"/>
        </w:rPr>
        <w:t>FIRMA:</w:t>
      </w:r>
      <w:r>
        <w:rPr>
          <w:rFonts w:ascii="Tw Cen MT" w:hAnsi="Tw Cen MT"/>
          <w:sz w:val="28"/>
          <w:szCs w:val="28"/>
        </w:rPr>
        <w:tab/>
      </w:r>
      <w:r>
        <w:rPr>
          <w:rFonts w:ascii="Tw Cen MT" w:hAnsi="Tw Cen MT"/>
          <w:sz w:val="28"/>
          <w:szCs w:val="28"/>
        </w:rPr>
        <w:tab/>
      </w:r>
      <w:r>
        <w:rPr>
          <w:rFonts w:ascii="Tw Cen MT" w:hAnsi="Tw Cen MT"/>
          <w:sz w:val="28"/>
          <w:szCs w:val="28"/>
        </w:rPr>
        <w:tab/>
      </w:r>
      <w:r>
        <w:rPr>
          <w:rFonts w:ascii="Tw Cen MT" w:hAnsi="Tw Cen MT"/>
          <w:sz w:val="28"/>
          <w:szCs w:val="28"/>
        </w:rPr>
        <w:tab/>
      </w:r>
      <w:r>
        <w:rPr>
          <w:rFonts w:ascii="Tw Cen MT" w:hAnsi="Tw Cen MT"/>
          <w:sz w:val="28"/>
          <w:szCs w:val="28"/>
        </w:rPr>
        <w:tab/>
        <w:t>ACLARACIÓN:</w:t>
      </w:r>
    </w:p>
    <w:p w:rsidR="005003AF" w:rsidRDefault="005003AF" w:rsidP="00DF61F1">
      <w:pPr>
        <w:jc w:val="both"/>
        <w:rPr>
          <w:rFonts w:ascii="Tw Cen MT" w:hAnsi="Tw Cen MT"/>
          <w:sz w:val="28"/>
          <w:szCs w:val="28"/>
        </w:rPr>
      </w:pPr>
    </w:p>
    <w:p w:rsidR="00E44212" w:rsidRPr="00E44212" w:rsidRDefault="00E44212" w:rsidP="00DF61F1">
      <w:pPr>
        <w:jc w:val="both"/>
        <w:rPr>
          <w:rFonts w:ascii="Tw Cen MT" w:hAnsi="Tw Cen MT"/>
          <w:sz w:val="28"/>
          <w:szCs w:val="28"/>
        </w:rPr>
      </w:pPr>
      <w:r>
        <w:rPr>
          <w:rFonts w:ascii="Tw Cen MT" w:hAnsi="Tw Cen MT"/>
          <w:sz w:val="28"/>
          <w:szCs w:val="28"/>
        </w:rPr>
        <w:t>FECHA:</w:t>
      </w:r>
    </w:p>
    <w:sectPr w:rsidR="00E44212" w:rsidRPr="00E44212" w:rsidSect="00304F73">
      <w:footerReference w:type="default" r:id="rId20"/>
      <w:pgSz w:w="12240" w:h="15840"/>
      <w:pgMar w:top="680" w:right="680" w:bottom="794" w:left="1474" w:header="227" w:footer="22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F61" w:rsidRDefault="00327F61" w:rsidP="00304F73">
      <w:pPr>
        <w:spacing w:after="0" w:line="240" w:lineRule="auto"/>
      </w:pPr>
      <w:r>
        <w:separator/>
      </w:r>
    </w:p>
  </w:endnote>
  <w:endnote w:type="continuationSeparator" w:id="0">
    <w:p w:rsidR="00327F61" w:rsidRDefault="00327F61" w:rsidP="00304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4259965"/>
      <w:docPartObj>
        <w:docPartGallery w:val="Page Numbers (Bottom of Page)"/>
        <w:docPartUnique/>
      </w:docPartObj>
    </w:sdtPr>
    <w:sdtEndPr/>
    <w:sdtContent>
      <w:p w:rsidR="00304F73" w:rsidRDefault="00304F73">
        <w:pPr>
          <w:pStyle w:val="Piedepgina"/>
          <w:jc w:val="center"/>
        </w:pPr>
        <w:r>
          <w:fldChar w:fldCharType="begin"/>
        </w:r>
        <w:r>
          <w:instrText>PAGE   \* MERGEFORMAT</w:instrText>
        </w:r>
        <w:r>
          <w:fldChar w:fldCharType="separate"/>
        </w:r>
        <w:r w:rsidR="005B6302" w:rsidRPr="005B6302">
          <w:rPr>
            <w:noProof/>
            <w:lang w:val="es-ES"/>
          </w:rPr>
          <w:t>9</w:t>
        </w:r>
        <w:r>
          <w:fldChar w:fldCharType="end"/>
        </w:r>
      </w:p>
    </w:sdtContent>
  </w:sdt>
  <w:p w:rsidR="00304F73" w:rsidRDefault="00304F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F61" w:rsidRDefault="00327F61" w:rsidP="00304F73">
      <w:pPr>
        <w:spacing w:after="0" w:line="240" w:lineRule="auto"/>
      </w:pPr>
      <w:r>
        <w:separator/>
      </w:r>
    </w:p>
  </w:footnote>
  <w:footnote w:type="continuationSeparator" w:id="0">
    <w:p w:rsidR="00327F61" w:rsidRDefault="00327F61" w:rsidP="00304F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bullet"/>
      <w:lvlText w:val=""/>
      <w:lvlJc w:val="left"/>
      <w:pPr>
        <w:tabs>
          <w:tab w:val="num" w:pos="1429"/>
        </w:tabs>
        <w:ind w:left="1429" w:hanging="360"/>
      </w:pPr>
      <w:rPr>
        <w:rFonts w:ascii="Symbol" w:hAnsi="Symbol" w:cs="OpenSymbol"/>
      </w:rPr>
    </w:lvl>
    <w:lvl w:ilvl="1">
      <w:start w:val="1"/>
      <w:numFmt w:val="bullet"/>
      <w:lvlText w:val="◦"/>
      <w:lvlJc w:val="left"/>
      <w:pPr>
        <w:tabs>
          <w:tab w:val="num" w:pos="1789"/>
        </w:tabs>
        <w:ind w:left="1789" w:hanging="360"/>
      </w:pPr>
      <w:rPr>
        <w:rFonts w:ascii="OpenSymbol" w:hAnsi="OpenSymbol" w:cs="OpenSymbol"/>
      </w:rPr>
    </w:lvl>
    <w:lvl w:ilvl="2">
      <w:start w:val="1"/>
      <w:numFmt w:val="bullet"/>
      <w:lvlText w:val="▪"/>
      <w:lvlJc w:val="left"/>
      <w:pPr>
        <w:tabs>
          <w:tab w:val="num" w:pos="2149"/>
        </w:tabs>
        <w:ind w:left="2149" w:hanging="360"/>
      </w:pPr>
      <w:rPr>
        <w:rFonts w:ascii="OpenSymbol" w:hAnsi="OpenSymbol" w:cs="OpenSymbol"/>
      </w:rPr>
    </w:lvl>
    <w:lvl w:ilvl="3">
      <w:start w:val="1"/>
      <w:numFmt w:val="bullet"/>
      <w:lvlText w:val=""/>
      <w:lvlJc w:val="left"/>
      <w:pPr>
        <w:tabs>
          <w:tab w:val="num" w:pos="2509"/>
        </w:tabs>
        <w:ind w:left="2509" w:hanging="360"/>
      </w:pPr>
      <w:rPr>
        <w:rFonts w:ascii="Symbol" w:hAnsi="Symbol" w:cs="OpenSymbol"/>
      </w:rPr>
    </w:lvl>
    <w:lvl w:ilvl="4">
      <w:start w:val="1"/>
      <w:numFmt w:val="bullet"/>
      <w:lvlText w:val="◦"/>
      <w:lvlJc w:val="left"/>
      <w:pPr>
        <w:tabs>
          <w:tab w:val="num" w:pos="2869"/>
        </w:tabs>
        <w:ind w:left="2869" w:hanging="360"/>
      </w:pPr>
      <w:rPr>
        <w:rFonts w:ascii="OpenSymbol" w:hAnsi="OpenSymbol" w:cs="OpenSymbol"/>
      </w:rPr>
    </w:lvl>
    <w:lvl w:ilvl="5">
      <w:start w:val="1"/>
      <w:numFmt w:val="bullet"/>
      <w:lvlText w:val="▪"/>
      <w:lvlJc w:val="left"/>
      <w:pPr>
        <w:tabs>
          <w:tab w:val="num" w:pos="3229"/>
        </w:tabs>
        <w:ind w:left="3229" w:hanging="360"/>
      </w:pPr>
      <w:rPr>
        <w:rFonts w:ascii="OpenSymbol" w:hAnsi="OpenSymbol" w:cs="OpenSymbol"/>
      </w:rPr>
    </w:lvl>
    <w:lvl w:ilvl="6">
      <w:start w:val="1"/>
      <w:numFmt w:val="bullet"/>
      <w:lvlText w:val=""/>
      <w:lvlJc w:val="left"/>
      <w:pPr>
        <w:tabs>
          <w:tab w:val="num" w:pos="3589"/>
        </w:tabs>
        <w:ind w:left="3589" w:hanging="360"/>
      </w:pPr>
      <w:rPr>
        <w:rFonts w:ascii="Symbol" w:hAnsi="Symbol" w:cs="OpenSymbol"/>
      </w:rPr>
    </w:lvl>
    <w:lvl w:ilvl="7">
      <w:start w:val="1"/>
      <w:numFmt w:val="bullet"/>
      <w:lvlText w:val="◦"/>
      <w:lvlJc w:val="left"/>
      <w:pPr>
        <w:tabs>
          <w:tab w:val="num" w:pos="3949"/>
        </w:tabs>
        <w:ind w:left="3949" w:hanging="360"/>
      </w:pPr>
      <w:rPr>
        <w:rFonts w:ascii="OpenSymbol" w:hAnsi="OpenSymbol" w:cs="OpenSymbol"/>
      </w:rPr>
    </w:lvl>
    <w:lvl w:ilvl="8">
      <w:start w:val="1"/>
      <w:numFmt w:val="bullet"/>
      <w:lvlText w:val="▪"/>
      <w:lvlJc w:val="left"/>
      <w:pPr>
        <w:tabs>
          <w:tab w:val="num" w:pos="4309"/>
        </w:tabs>
        <w:ind w:left="4309" w:hanging="360"/>
      </w:pPr>
      <w:rPr>
        <w:rFonts w:ascii="OpenSymbol" w:hAnsi="OpenSymbol" w:cs="OpenSymbol"/>
      </w:rPr>
    </w:lvl>
  </w:abstractNum>
  <w:abstractNum w:abstractNumId="1">
    <w:nsid w:val="00000003"/>
    <w:multiLevelType w:val="multilevel"/>
    <w:tmpl w:val="00000003"/>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8A675BB"/>
    <w:multiLevelType w:val="hybridMultilevel"/>
    <w:tmpl w:val="3076A930"/>
    <w:lvl w:ilvl="0" w:tplc="8048CCB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5B92148"/>
    <w:multiLevelType w:val="hybridMultilevel"/>
    <w:tmpl w:val="0AC0C3BA"/>
    <w:lvl w:ilvl="0" w:tplc="BC5ED52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5F642C7"/>
    <w:multiLevelType w:val="hybridMultilevel"/>
    <w:tmpl w:val="02886A4E"/>
    <w:lvl w:ilvl="0" w:tplc="0D969BD0">
      <w:start w:val="4"/>
      <w:numFmt w:val="bullet"/>
      <w:lvlText w:val="-"/>
      <w:lvlJc w:val="left"/>
      <w:pPr>
        <w:ind w:left="720" w:hanging="360"/>
      </w:pPr>
      <w:rPr>
        <w:rFonts w:ascii="Tw Cen MT" w:eastAsia="Times New Roman" w:hAnsi="Tw Cen MT"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Marlett" w:hAnsi="Marlett"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Marlett" w:hAnsi="Marlett"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Marlett" w:hAnsi="Marlett" w:hint="default"/>
      </w:rPr>
    </w:lvl>
  </w:abstractNum>
  <w:abstractNum w:abstractNumId="6">
    <w:nsid w:val="43A304CF"/>
    <w:multiLevelType w:val="multilevel"/>
    <w:tmpl w:val="63B0CD0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56217E6F"/>
    <w:multiLevelType w:val="hybridMultilevel"/>
    <w:tmpl w:val="C276E2C8"/>
    <w:lvl w:ilvl="0" w:tplc="39165B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58F440D9"/>
    <w:multiLevelType w:val="hybridMultilevel"/>
    <w:tmpl w:val="B750FA72"/>
    <w:lvl w:ilvl="0" w:tplc="7FFAF98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5F8134BF"/>
    <w:multiLevelType w:val="hybridMultilevel"/>
    <w:tmpl w:val="053C5110"/>
    <w:lvl w:ilvl="0" w:tplc="18A8490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62DD7EEF"/>
    <w:multiLevelType w:val="hybridMultilevel"/>
    <w:tmpl w:val="3592A3CA"/>
    <w:lvl w:ilvl="0" w:tplc="9024420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71B6155E"/>
    <w:multiLevelType w:val="hybridMultilevel"/>
    <w:tmpl w:val="41941686"/>
    <w:lvl w:ilvl="0" w:tplc="7362FFA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7AC23C2A"/>
    <w:multiLevelType w:val="hybridMultilevel"/>
    <w:tmpl w:val="89D07010"/>
    <w:lvl w:ilvl="0" w:tplc="E43449FA">
      <w:start w:val="1"/>
      <w:numFmt w:val="decimal"/>
      <w:lvlText w:val="%1"/>
      <w:lvlJc w:val="left"/>
      <w:pPr>
        <w:ind w:left="502" w:hanging="360"/>
      </w:pPr>
      <w:rPr>
        <w:rFonts w:hint="default"/>
      </w:rPr>
    </w:lvl>
    <w:lvl w:ilvl="1" w:tplc="2C0A0019" w:tentative="1">
      <w:start w:val="1"/>
      <w:numFmt w:val="lowerLetter"/>
      <w:lvlText w:val="%2."/>
      <w:lvlJc w:val="left"/>
      <w:pPr>
        <w:ind w:left="1222" w:hanging="360"/>
      </w:pPr>
    </w:lvl>
    <w:lvl w:ilvl="2" w:tplc="2C0A001B" w:tentative="1">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num w:numId="1">
    <w:abstractNumId w:val="6"/>
  </w:num>
  <w:num w:numId="2">
    <w:abstractNumId w:val="3"/>
  </w:num>
  <w:num w:numId="3">
    <w:abstractNumId w:val="9"/>
  </w:num>
  <w:num w:numId="4">
    <w:abstractNumId w:val="7"/>
  </w:num>
  <w:num w:numId="5">
    <w:abstractNumId w:val="12"/>
  </w:num>
  <w:num w:numId="6">
    <w:abstractNumId w:val="4"/>
  </w:num>
  <w:num w:numId="7">
    <w:abstractNumId w:val="8"/>
  </w:num>
  <w:num w:numId="8">
    <w:abstractNumId w:val="10"/>
  </w:num>
  <w:num w:numId="9">
    <w:abstractNumId w:val="11"/>
  </w:num>
  <w:num w:numId="10">
    <w:abstractNumId w:val="1"/>
  </w:num>
  <w:num w:numId="11">
    <w:abstractNumId w:val="0"/>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4D1"/>
    <w:rsid w:val="00003E79"/>
    <w:rsid w:val="00010FC2"/>
    <w:rsid w:val="00012339"/>
    <w:rsid w:val="0001419B"/>
    <w:rsid w:val="00016899"/>
    <w:rsid w:val="00030C65"/>
    <w:rsid w:val="000329DD"/>
    <w:rsid w:val="0003743F"/>
    <w:rsid w:val="00042E38"/>
    <w:rsid w:val="0005517F"/>
    <w:rsid w:val="00057CED"/>
    <w:rsid w:val="000601E1"/>
    <w:rsid w:val="00067557"/>
    <w:rsid w:val="00080CB9"/>
    <w:rsid w:val="00087191"/>
    <w:rsid w:val="000929A0"/>
    <w:rsid w:val="0009391D"/>
    <w:rsid w:val="000A0D9A"/>
    <w:rsid w:val="000A6916"/>
    <w:rsid w:val="000C4005"/>
    <w:rsid w:val="000C6AD0"/>
    <w:rsid w:val="000D7A47"/>
    <w:rsid w:val="000E32FB"/>
    <w:rsid w:val="000F2BD5"/>
    <w:rsid w:val="00100E2D"/>
    <w:rsid w:val="001018EA"/>
    <w:rsid w:val="00102409"/>
    <w:rsid w:val="00105C0E"/>
    <w:rsid w:val="00106C7F"/>
    <w:rsid w:val="00116497"/>
    <w:rsid w:val="00117C8C"/>
    <w:rsid w:val="00134EC2"/>
    <w:rsid w:val="001371F4"/>
    <w:rsid w:val="00137354"/>
    <w:rsid w:val="00142E59"/>
    <w:rsid w:val="0014478D"/>
    <w:rsid w:val="00145742"/>
    <w:rsid w:val="00145B3C"/>
    <w:rsid w:val="001500B1"/>
    <w:rsid w:val="00161709"/>
    <w:rsid w:val="0019081F"/>
    <w:rsid w:val="001958AD"/>
    <w:rsid w:val="001A4010"/>
    <w:rsid w:val="001C07D0"/>
    <w:rsid w:val="001D2E0D"/>
    <w:rsid w:val="001E20B7"/>
    <w:rsid w:val="00206594"/>
    <w:rsid w:val="0021020B"/>
    <w:rsid w:val="00213D3B"/>
    <w:rsid w:val="002225D5"/>
    <w:rsid w:val="00231D10"/>
    <w:rsid w:val="002330BE"/>
    <w:rsid w:val="00257D60"/>
    <w:rsid w:val="002614AC"/>
    <w:rsid w:val="00264009"/>
    <w:rsid w:val="00274E92"/>
    <w:rsid w:val="002808F5"/>
    <w:rsid w:val="002810BA"/>
    <w:rsid w:val="00284071"/>
    <w:rsid w:val="00286725"/>
    <w:rsid w:val="002913CF"/>
    <w:rsid w:val="00294EDF"/>
    <w:rsid w:val="002A0185"/>
    <w:rsid w:val="002A6027"/>
    <w:rsid w:val="002A699D"/>
    <w:rsid w:val="002B3AAC"/>
    <w:rsid w:val="002B3FCF"/>
    <w:rsid w:val="002B5E7B"/>
    <w:rsid w:val="002C00F6"/>
    <w:rsid w:val="002C554F"/>
    <w:rsid w:val="002D479E"/>
    <w:rsid w:val="002D73A2"/>
    <w:rsid w:val="002D7868"/>
    <w:rsid w:val="0030033A"/>
    <w:rsid w:val="00304F73"/>
    <w:rsid w:val="00305428"/>
    <w:rsid w:val="0031208E"/>
    <w:rsid w:val="00312C97"/>
    <w:rsid w:val="003170F1"/>
    <w:rsid w:val="00327F61"/>
    <w:rsid w:val="00330B6F"/>
    <w:rsid w:val="00333FCE"/>
    <w:rsid w:val="0033491F"/>
    <w:rsid w:val="00337C09"/>
    <w:rsid w:val="003523FF"/>
    <w:rsid w:val="00354A30"/>
    <w:rsid w:val="0037415B"/>
    <w:rsid w:val="00375F5E"/>
    <w:rsid w:val="003855B8"/>
    <w:rsid w:val="00385A52"/>
    <w:rsid w:val="0039227C"/>
    <w:rsid w:val="003C2803"/>
    <w:rsid w:val="003C2FD7"/>
    <w:rsid w:val="003C5519"/>
    <w:rsid w:val="003D483C"/>
    <w:rsid w:val="003E0F21"/>
    <w:rsid w:val="003F3B87"/>
    <w:rsid w:val="00411677"/>
    <w:rsid w:val="004158B2"/>
    <w:rsid w:val="004175CD"/>
    <w:rsid w:val="004206ED"/>
    <w:rsid w:val="00430475"/>
    <w:rsid w:val="004335C1"/>
    <w:rsid w:val="00445884"/>
    <w:rsid w:val="004471C5"/>
    <w:rsid w:val="00454E09"/>
    <w:rsid w:val="00456659"/>
    <w:rsid w:val="00460088"/>
    <w:rsid w:val="00465A52"/>
    <w:rsid w:val="00472659"/>
    <w:rsid w:val="00475FE9"/>
    <w:rsid w:val="004A7395"/>
    <w:rsid w:val="004B0701"/>
    <w:rsid w:val="004B4704"/>
    <w:rsid w:val="004B5835"/>
    <w:rsid w:val="004C4A37"/>
    <w:rsid w:val="004D682D"/>
    <w:rsid w:val="004E0E21"/>
    <w:rsid w:val="004E2A7F"/>
    <w:rsid w:val="004F16FD"/>
    <w:rsid w:val="004F54DB"/>
    <w:rsid w:val="004F5C4F"/>
    <w:rsid w:val="005003AF"/>
    <w:rsid w:val="00511621"/>
    <w:rsid w:val="00511672"/>
    <w:rsid w:val="00514300"/>
    <w:rsid w:val="00516BA4"/>
    <w:rsid w:val="00535DD2"/>
    <w:rsid w:val="0053648E"/>
    <w:rsid w:val="00536EE9"/>
    <w:rsid w:val="00546CE5"/>
    <w:rsid w:val="00547918"/>
    <w:rsid w:val="00554B0B"/>
    <w:rsid w:val="00555C0E"/>
    <w:rsid w:val="00556704"/>
    <w:rsid w:val="00565C51"/>
    <w:rsid w:val="005759E2"/>
    <w:rsid w:val="00576BFA"/>
    <w:rsid w:val="005776CC"/>
    <w:rsid w:val="00584912"/>
    <w:rsid w:val="00586EB9"/>
    <w:rsid w:val="005B109C"/>
    <w:rsid w:val="005B6302"/>
    <w:rsid w:val="005B6E12"/>
    <w:rsid w:val="005C0B12"/>
    <w:rsid w:val="005C54FB"/>
    <w:rsid w:val="005D6F3E"/>
    <w:rsid w:val="005D779B"/>
    <w:rsid w:val="005E6B4D"/>
    <w:rsid w:val="00601DA8"/>
    <w:rsid w:val="006079D6"/>
    <w:rsid w:val="006139B4"/>
    <w:rsid w:val="00620E03"/>
    <w:rsid w:val="00625A89"/>
    <w:rsid w:val="00630637"/>
    <w:rsid w:val="00637405"/>
    <w:rsid w:val="00646E39"/>
    <w:rsid w:val="00651FCA"/>
    <w:rsid w:val="006530E9"/>
    <w:rsid w:val="00654E74"/>
    <w:rsid w:val="00665AC8"/>
    <w:rsid w:val="00665C23"/>
    <w:rsid w:val="00672B8F"/>
    <w:rsid w:val="00682678"/>
    <w:rsid w:val="00685DC7"/>
    <w:rsid w:val="00687D1C"/>
    <w:rsid w:val="006B3F82"/>
    <w:rsid w:val="006C3E25"/>
    <w:rsid w:val="006C58BC"/>
    <w:rsid w:val="006C5E5A"/>
    <w:rsid w:val="006E0CCB"/>
    <w:rsid w:val="006E675C"/>
    <w:rsid w:val="006E68F5"/>
    <w:rsid w:val="006F0078"/>
    <w:rsid w:val="006F4DA8"/>
    <w:rsid w:val="006F6F8A"/>
    <w:rsid w:val="007020A1"/>
    <w:rsid w:val="0070227E"/>
    <w:rsid w:val="00702DF1"/>
    <w:rsid w:val="007113D3"/>
    <w:rsid w:val="00711A13"/>
    <w:rsid w:val="00726DA1"/>
    <w:rsid w:val="00733E6D"/>
    <w:rsid w:val="00746987"/>
    <w:rsid w:val="007728A3"/>
    <w:rsid w:val="0078026D"/>
    <w:rsid w:val="007804B0"/>
    <w:rsid w:val="0078657A"/>
    <w:rsid w:val="00790A98"/>
    <w:rsid w:val="00795CCE"/>
    <w:rsid w:val="007F3938"/>
    <w:rsid w:val="007F4333"/>
    <w:rsid w:val="00812418"/>
    <w:rsid w:val="00827C1E"/>
    <w:rsid w:val="00836A4B"/>
    <w:rsid w:val="00840BD2"/>
    <w:rsid w:val="00847B75"/>
    <w:rsid w:val="00856956"/>
    <w:rsid w:val="00862C27"/>
    <w:rsid w:val="00864DB0"/>
    <w:rsid w:val="00866DE1"/>
    <w:rsid w:val="008726BE"/>
    <w:rsid w:val="0087758F"/>
    <w:rsid w:val="00887CC4"/>
    <w:rsid w:val="00890B00"/>
    <w:rsid w:val="00890C19"/>
    <w:rsid w:val="00891E6F"/>
    <w:rsid w:val="00895ABC"/>
    <w:rsid w:val="008A5652"/>
    <w:rsid w:val="008C7506"/>
    <w:rsid w:val="008D13F6"/>
    <w:rsid w:val="008D5765"/>
    <w:rsid w:val="008E6291"/>
    <w:rsid w:val="008F0CFD"/>
    <w:rsid w:val="008F14FA"/>
    <w:rsid w:val="008F60BF"/>
    <w:rsid w:val="00903C74"/>
    <w:rsid w:val="00913287"/>
    <w:rsid w:val="00922991"/>
    <w:rsid w:val="009236F1"/>
    <w:rsid w:val="009270E4"/>
    <w:rsid w:val="0093118A"/>
    <w:rsid w:val="00945E9F"/>
    <w:rsid w:val="00947649"/>
    <w:rsid w:val="00954F3C"/>
    <w:rsid w:val="0095642E"/>
    <w:rsid w:val="00957E62"/>
    <w:rsid w:val="0096783A"/>
    <w:rsid w:val="0098146F"/>
    <w:rsid w:val="00983EA2"/>
    <w:rsid w:val="00996A3F"/>
    <w:rsid w:val="009A22ED"/>
    <w:rsid w:val="009A3B5F"/>
    <w:rsid w:val="009C4984"/>
    <w:rsid w:val="009C6248"/>
    <w:rsid w:val="009C70C2"/>
    <w:rsid w:val="009C7365"/>
    <w:rsid w:val="009D471F"/>
    <w:rsid w:val="009D5C9B"/>
    <w:rsid w:val="009D7C59"/>
    <w:rsid w:val="009E7293"/>
    <w:rsid w:val="009F66CE"/>
    <w:rsid w:val="009F6EA8"/>
    <w:rsid w:val="00A27EFE"/>
    <w:rsid w:val="00A30B0D"/>
    <w:rsid w:val="00A43B6D"/>
    <w:rsid w:val="00A47C41"/>
    <w:rsid w:val="00A54B2B"/>
    <w:rsid w:val="00A61201"/>
    <w:rsid w:val="00A81C82"/>
    <w:rsid w:val="00A843C3"/>
    <w:rsid w:val="00A86597"/>
    <w:rsid w:val="00A87842"/>
    <w:rsid w:val="00AB7AA1"/>
    <w:rsid w:val="00AC2F7F"/>
    <w:rsid w:val="00AD3942"/>
    <w:rsid w:val="00AE1554"/>
    <w:rsid w:val="00AE52B2"/>
    <w:rsid w:val="00AE54AD"/>
    <w:rsid w:val="00AF01DB"/>
    <w:rsid w:val="00AF1D7E"/>
    <w:rsid w:val="00AF43C9"/>
    <w:rsid w:val="00B025F4"/>
    <w:rsid w:val="00B0385F"/>
    <w:rsid w:val="00B104B8"/>
    <w:rsid w:val="00B15C0F"/>
    <w:rsid w:val="00B33814"/>
    <w:rsid w:val="00B43775"/>
    <w:rsid w:val="00B51D1D"/>
    <w:rsid w:val="00B52A61"/>
    <w:rsid w:val="00B56025"/>
    <w:rsid w:val="00B827AB"/>
    <w:rsid w:val="00B83C2A"/>
    <w:rsid w:val="00B876D2"/>
    <w:rsid w:val="00B95DE8"/>
    <w:rsid w:val="00BA35E4"/>
    <w:rsid w:val="00BA7E8B"/>
    <w:rsid w:val="00BB12AE"/>
    <w:rsid w:val="00BB53B8"/>
    <w:rsid w:val="00BC1E7A"/>
    <w:rsid w:val="00BC3A52"/>
    <w:rsid w:val="00BE0C1D"/>
    <w:rsid w:val="00BE703A"/>
    <w:rsid w:val="00BF30A7"/>
    <w:rsid w:val="00BF4E85"/>
    <w:rsid w:val="00BF6CEB"/>
    <w:rsid w:val="00C13334"/>
    <w:rsid w:val="00C1380C"/>
    <w:rsid w:val="00C14573"/>
    <w:rsid w:val="00C21AE2"/>
    <w:rsid w:val="00C22CAC"/>
    <w:rsid w:val="00C24F11"/>
    <w:rsid w:val="00C3142A"/>
    <w:rsid w:val="00C319AC"/>
    <w:rsid w:val="00C32418"/>
    <w:rsid w:val="00C33EE6"/>
    <w:rsid w:val="00C34BDA"/>
    <w:rsid w:val="00C36D20"/>
    <w:rsid w:val="00C400EB"/>
    <w:rsid w:val="00C42F07"/>
    <w:rsid w:val="00C43B4D"/>
    <w:rsid w:val="00C60DF9"/>
    <w:rsid w:val="00C60F2C"/>
    <w:rsid w:val="00C6172D"/>
    <w:rsid w:val="00C6260C"/>
    <w:rsid w:val="00C70DDE"/>
    <w:rsid w:val="00C7530D"/>
    <w:rsid w:val="00C76D32"/>
    <w:rsid w:val="00C83556"/>
    <w:rsid w:val="00C87929"/>
    <w:rsid w:val="00C91CAF"/>
    <w:rsid w:val="00C9458C"/>
    <w:rsid w:val="00C9487B"/>
    <w:rsid w:val="00C9768D"/>
    <w:rsid w:val="00CA2771"/>
    <w:rsid w:val="00CC5FA6"/>
    <w:rsid w:val="00CD2963"/>
    <w:rsid w:val="00CE373B"/>
    <w:rsid w:val="00CF2494"/>
    <w:rsid w:val="00D04E32"/>
    <w:rsid w:val="00D07E10"/>
    <w:rsid w:val="00D10DF7"/>
    <w:rsid w:val="00D1593A"/>
    <w:rsid w:val="00D17BC1"/>
    <w:rsid w:val="00D22AF2"/>
    <w:rsid w:val="00D22CEB"/>
    <w:rsid w:val="00D235E3"/>
    <w:rsid w:val="00D3190A"/>
    <w:rsid w:val="00D61184"/>
    <w:rsid w:val="00D65F64"/>
    <w:rsid w:val="00D70AC5"/>
    <w:rsid w:val="00D73801"/>
    <w:rsid w:val="00D80035"/>
    <w:rsid w:val="00D85510"/>
    <w:rsid w:val="00D90EA0"/>
    <w:rsid w:val="00D913A4"/>
    <w:rsid w:val="00D92924"/>
    <w:rsid w:val="00D92E25"/>
    <w:rsid w:val="00D92F24"/>
    <w:rsid w:val="00D92F5B"/>
    <w:rsid w:val="00D94160"/>
    <w:rsid w:val="00D941BB"/>
    <w:rsid w:val="00D961DA"/>
    <w:rsid w:val="00DA4FD5"/>
    <w:rsid w:val="00DC55B5"/>
    <w:rsid w:val="00DC5854"/>
    <w:rsid w:val="00DD0E11"/>
    <w:rsid w:val="00DE76AE"/>
    <w:rsid w:val="00DF0A02"/>
    <w:rsid w:val="00DF2CF8"/>
    <w:rsid w:val="00DF3596"/>
    <w:rsid w:val="00DF3BCF"/>
    <w:rsid w:val="00DF61F1"/>
    <w:rsid w:val="00E0051C"/>
    <w:rsid w:val="00E032EA"/>
    <w:rsid w:val="00E040E4"/>
    <w:rsid w:val="00E1749C"/>
    <w:rsid w:val="00E204F7"/>
    <w:rsid w:val="00E21D1C"/>
    <w:rsid w:val="00E22D14"/>
    <w:rsid w:val="00E26737"/>
    <w:rsid w:val="00E320C3"/>
    <w:rsid w:val="00E37B37"/>
    <w:rsid w:val="00E41145"/>
    <w:rsid w:val="00E44212"/>
    <w:rsid w:val="00E52E75"/>
    <w:rsid w:val="00E52EC7"/>
    <w:rsid w:val="00E567A9"/>
    <w:rsid w:val="00E570A1"/>
    <w:rsid w:val="00E6118A"/>
    <w:rsid w:val="00E66F14"/>
    <w:rsid w:val="00E73A28"/>
    <w:rsid w:val="00E773FD"/>
    <w:rsid w:val="00E83AC5"/>
    <w:rsid w:val="00E842C6"/>
    <w:rsid w:val="00E91B51"/>
    <w:rsid w:val="00E94E42"/>
    <w:rsid w:val="00EB2A05"/>
    <w:rsid w:val="00ED20DD"/>
    <w:rsid w:val="00ED5CD9"/>
    <w:rsid w:val="00ED78E1"/>
    <w:rsid w:val="00EE1456"/>
    <w:rsid w:val="00EE4878"/>
    <w:rsid w:val="00EE5603"/>
    <w:rsid w:val="00EF22D0"/>
    <w:rsid w:val="00F05204"/>
    <w:rsid w:val="00F06FE6"/>
    <w:rsid w:val="00F074B9"/>
    <w:rsid w:val="00F11DBB"/>
    <w:rsid w:val="00F139F4"/>
    <w:rsid w:val="00F15F8F"/>
    <w:rsid w:val="00F17304"/>
    <w:rsid w:val="00F33A76"/>
    <w:rsid w:val="00F36BB2"/>
    <w:rsid w:val="00F37F27"/>
    <w:rsid w:val="00F522B1"/>
    <w:rsid w:val="00F556D5"/>
    <w:rsid w:val="00F564BE"/>
    <w:rsid w:val="00F601B3"/>
    <w:rsid w:val="00F647FE"/>
    <w:rsid w:val="00F70388"/>
    <w:rsid w:val="00F76306"/>
    <w:rsid w:val="00F77EE0"/>
    <w:rsid w:val="00F92CDA"/>
    <w:rsid w:val="00FA3853"/>
    <w:rsid w:val="00FB353C"/>
    <w:rsid w:val="00FB7784"/>
    <w:rsid w:val="00FB779F"/>
    <w:rsid w:val="00FC5861"/>
    <w:rsid w:val="00FC64D1"/>
    <w:rsid w:val="00FD08C8"/>
    <w:rsid w:val="00FD5A86"/>
    <w:rsid w:val="00FE69DE"/>
    <w:rsid w:val="00FF0242"/>
    <w:rsid w:val="00FF0CA5"/>
    <w:rsid w:val="00FF635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132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3287"/>
    <w:rPr>
      <w:rFonts w:ascii="Tahoma" w:hAnsi="Tahoma" w:cs="Tahoma"/>
      <w:sz w:val="16"/>
      <w:szCs w:val="16"/>
    </w:rPr>
  </w:style>
  <w:style w:type="table" w:styleId="Tablaconcuadrcula">
    <w:name w:val="Table Grid"/>
    <w:basedOn w:val="Tablanormal"/>
    <w:uiPriority w:val="59"/>
    <w:rsid w:val="00A54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A54B2B"/>
    <w:pPr>
      <w:spacing w:after="0"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Sombreadoclaro">
    <w:name w:val="Light Shading"/>
    <w:basedOn w:val="Tablanormal"/>
    <w:uiPriority w:val="60"/>
    <w:rsid w:val="00A54B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
    <w:name w:val="Light Grid"/>
    <w:basedOn w:val="Tablanormal"/>
    <w:uiPriority w:val="62"/>
    <w:rsid w:val="00A54B2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nfasis4">
    <w:name w:val="Light List Accent 4"/>
    <w:basedOn w:val="Tablanormal"/>
    <w:uiPriority w:val="61"/>
    <w:rsid w:val="00A54B2B"/>
    <w:pPr>
      <w:spacing w:after="0"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Cuadrculaclara-nfasis2">
    <w:name w:val="Light Grid Accent 2"/>
    <w:basedOn w:val="Tablanormal"/>
    <w:uiPriority w:val="62"/>
    <w:rsid w:val="00A54B2B"/>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Sombreadomedio1">
    <w:name w:val="Medium Shading 1"/>
    <w:basedOn w:val="Tablanormal"/>
    <w:uiPriority w:val="63"/>
    <w:rsid w:val="00A54B2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claro-nfasis2">
    <w:name w:val="Light Shading Accent 2"/>
    <w:basedOn w:val="Tablanormal"/>
    <w:uiPriority w:val="60"/>
    <w:rsid w:val="00A54B2B"/>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staclara">
    <w:name w:val="Light List"/>
    <w:basedOn w:val="Tablanormal"/>
    <w:uiPriority w:val="61"/>
    <w:rsid w:val="00A54B2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54B2B"/>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staclara-nfasis2">
    <w:name w:val="Light List Accent 2"/>
    <w:basedOn w:val="Tablanormal"/>
    <w:uiPriority w:val="61"/>
    <w:rsid w:val="00A54B2B"/>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Prrafodelista">
    <w:name w:val="List Paragraph"/>
    <w:basedOn w:val="Normal"/>
    <w:uiPriority w:val="34"/>
    <w:qFormat/>
    <w:rsid w:val="005776CC"/>
    <w:pPr>
      <w:ind w:left="720"/>
      <w:contextualSpacing/>
    </w:pPr>
  </w:style>
  <w:style w:type="character" w:customStyle="1" w:styleId="null">
    <w:name w:val="null"/>
    <w:basedOn w:val="Fuentedeprrafopredeter"/>
    <w:rsid w:val="00F074B9"/>
  </w:style>
  <w:style w:type="paragraph" w:styleId="Epgrafe">
    <w:name w:val="caption"/>
    <w:basedOn w:val="Normal"/>
    <w:qFormat/>
    <w:rsid w:val="00C33EE6"/>
    <w:pPr>
      <w:widowControl w:val="0"/>
      <w:suppressLineNumbers/>
      <w:suppressAutoHyphens/>
      <w:spacing w:before="120" w:after="120" w:line="240" w:lineRule="auto"/>
    </w:pPr>
    <w:rPr>
      <w:rFonts w:ascii="Times New Roman" w:eastAsia="SimSun" w:hAnsi="Times New Roman" w:cs="Mangal"/>
      <w:i/>
      <w:iCs/>
      <w:kern w:val="1"/>
      <w:sz w:val="24"/>
      <w:szCs w:val="24"/>
      <w:lang w:val="es-ES" w:eastAsia="zh-CN" w:bidi="hi-IN"/>
    </w:rPr>
  </w:style>
  <w:style w:type="paragraph" w:styleId="Encabezado">
    <w:name w:val="header"/>
    <w:basedOn w:val="Normal"/>
    <w:link w:val="EncabezadoCar"/>
    <w:uiPriority w:val="99"/>
    <w:unhideWhenUsed/>
    <w:rsid w:val="00304F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4F73"/>
  </w:style>
  <w:style w:type="paragraph" w:styleId="Piedepgina">
    <w:name w:val="footer"/>
    <w:basedOn w:val="Normal"/>
    <w:link w:val="PiedepginaCar"/>
    <w:uiPriority w:val="99"/>
    <w:unhideWhenUsed/>
    <w:rsid w:val="00304F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4F73"/>
  </w:style>
  <w:style w:type="paragraph" w:styleId="NormalWeb">
    <w:name w:val="Normal (Web)"/>
    <w:basedOn w:val="Normal"/>
    <w:uiPriority w:val="99"/>
    <w:unhideWhenUsed/>
    <w:rsid w:val="00445884"/>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44588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132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3287"/>
    <w:rPr>
      <w:rFonts w:ascii="Tahoma" w:hAnsi="Tahoma" w:cs="Tahoma"/>
      <w:sz w:val="16"/>
      <w:szCs w:val="16"/>
    </w:rPr>
  </w:style>
  <w:style w:type="table" w:styleId="Tablaconcuadrcula">
    <w:name w:val="Table Grid"/>
    <w:basedOn w:val="Tablanormal"/>
    <w:uiPriority w:val="59"/>
    <w:rsid w:val="00A54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A54B2B"/>
    <w:pPr>
      <w:spacing w:after="0"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Sombreadoclaro">
    <w:name w:val="Light Shading"/>
    <w:basedOn w:val="Tablanormal"/>
    <w:uiPriority w:val="60"/>
    <w:rsid w:val="00A54B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
    <w:name w:val="Light Grid"/>
    <w:basedOn w:val="Tablanormal"/>
    <w:uiPriority w:val="62"/>
    <w:rsid w:val="00A54B2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nfasis4">
    <w:name w:val="Light List Accent 4"/>
    <w:basedOn w:val="Tablanormal"/>
    <w:uiPriority w:val="61"/>
    <w:rsid w:val="00A54B2B"/>
    <w:pPr>
      <w:spacing w:after="0"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Cuadrculaclara-nfasis2">
    <w:name w:val="Light Grid Accent 2"/>
    <w:basedOn w:val="Tablanormal"/>
    <w:uiPriority w:val="62"/>
    <w:rsid w:val="00A54B2B"/>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Sombreadomedio1">
    <w:name w:val="Medium Shading 1"/>
    <w:basedOn w:val="Tablanormal"/>
    <w:uiPriority w:val="63"/>
    <w:rsid w:val="00A54B2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claro-nfasis2">
    <w:name w:val="Light Shading Accent 2"/>
    <w:basedOn w:val="Tablanormal"/>
    <w:uiPriority w:val="60"/>
    <w:rsid w:val="00A54B2B"/>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staclara">
    <w:name w:val="Light List"/>
    <w:basedOn w:val="Tablanormal"/>
    <w:uiPriority w:val="61"/>
    <w:rsid w:val="00A54B2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54B2B"/>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staclara-nfasis2">
    <w:name w:val="Light List Accent 2"/>
    <w:basedOn w:val="Tablanormal"/>
    <w:uiPriority w:val="61"/>
    <w:rsid w:val="00A54B2B"/>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Prrafodelista">
    <w:name w:val="List Paragraph"/>
    <w:basedOn w:val="Normal"/>
    <w:uiPriority w:val="34"/>
    <w:qFormat/>
    <w:rsid w:val="005776CC"/>
    <w:pPr>
      <w:ind w:left="720"/>
      <w:contextualSpacing/>
    </w:pPr>
  </w:style>
  <w:style w:type="character" w:customStyle="1" w:styleId="null">
    <w:name w:val="null"/>
    <w:basedOn w:val="Fuentedeprrafopredeter"/>
    <w:rsid w:val="00F074B9"/>
  </w:style>
  <w:style w:type="paragraph" w:styleId="Epgrafe">
    <w:name w:val="caption"/>
    <w:basedOn w:val="Normal"/>
    <w:qFormat/>
    <w:rsid w:val="00C33EE6"/>
    <w:pPr>
      <w:widowControl w:val="0"/>
      <w:suppressLineNumbers/>
      <w:suppressAutoHyphens/>
      <w:spacing w:before="120" w:after="120" w:line="240" w:lineRule="auto"/>
    </w:pPr>
    <w:rPr>
      <w:rFonts w:ascii="Times New Roman" w:eastAsia="SimSun" w:hAnsi="Times New Roman" w:cs="Mangal"/>
      <w:i/>
      <w:iCs/>
      <w:kern w:val="1"/>
      <w:sz w:val="24"/>
      <w:szCs w:val="24"/>
      <w:lang w:val="es-ES" w:eastAsia="zh-CN" w:bidi="hi-IN"/>
    </w:rPr>
  </w:style>
  <w:style w:type="paragraph" w:styleId="Encabezado">
    <w:name w:val="header"/>
    <w:basedOn w:val="Normal"/>
    <w:link w:val="EncabezadoCar"/>
    <w:uiPriority w:val="99"/>
    <w:unhideWhenUsed/>
    <w:rsid w:val="00304F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4F73"/>
  </w:style>
  <w:style w:type="paragraph" w:styleId="Piedepgina">
    <w:name w:val="footer"/>
    <w:basedOn w:val="Normal"/>
    <w:link w:val="PiedepginaCar"/>
    <w:uiPriority w:val="99"/>
    <w:unhideWhenUsed/>
    <w:rsid w:val="00304F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4F73"/>
  </w:style>
  <w:style w:type="paragraph" w:styleId="NormalWeb">
    <w:name w:val="Normal (Web)"/>
    <w:basedOn w:val="Normal"/>
    <w:uiPriority w:val="99"/>
    <w:unhideWhenUsed/>
    <w:rsid w:val="00445884"/>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4458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926806">
      <w:bodyDiv w:val="1"/>
      <w:marLeft w:val="0"/>
      <w:marRight w:val="0"/>
      <w:marTop w:val="0"/>
      <w:marBottom w:val="0"/>
      <w:divBdr>
        <w:top w:val="none" w:sz="0" w:space="0" w:color="auto"/>
        <w:left w:val="none" w:sz="0" w:space="0" w:color="auto"/>
        <w:bottom w:val="none" w:sz="0" w:space="0" w:color="auto"/>
        <w:right w:val="none" w:sz="0" w:space="0" w:color="auto"/>
      </w:divBdr>
      <w:divsChild>
        <w:div w:id="491796639">
          <w:marLeft w:val="0"/>
          <w:marRight w:val="0"/>
          <w:marTop w:val="0"/>
          <w:marBottom w:val="0"/>
          <w:divBdr>
            <w:top w:val="none" w:sz="0" w:space="0" w:color="auto"/>
            <w:left w:val="none" w:sz="0" w:space="0" w:color="auto"/>
            <w:bottom w:val="none" w:sz="0" w:space="0" w:color="auto"/>
            <w:right w:val="none" w:sz="0" w:space="0" w:color="auto"/>
          </w:divBdr>
          <w:divsChild>
            <w:div w:id="1568807238">
              <w:marLeft w:val="0"/>
              <w:marRight w:val="0"/>
              <w:marTop w:val="0"/>
              <w:marBottom w:val="0"/>
              <w:divBdr>
                <w:top w:val="none" w:sz="0" w:space="0" w:color="auto"/>
                <w:left w:val="none" w:sz="0" w:space="0" w:color="auto"/>
                <w:bottom w:val="none" w:sz="0" w:space="0" w:color="auto"/>
                <w:right w:val="none" w:sz="0" w:space="0" w:color="auto"/>
              </w:divBdr>
            </w:div>
          </w:divsChild>
        </w:div>
        <w:div w:id="1053390378">
          <w:marLeft w:val="0"/>
          <w:marRight w:val="0"/>
          <w:marTop w:val="0"/>
          <w:marBottom w:val="0"/>
          <w:divBdr>
            <w:top w:val="none" w:sz="0" w:space="0" w:color="auto"/>
            <w:left w:val="none" w:sz="0" w:space="0" w:color="auto"/>
            <w:bottom w:val="none" w:sz="0" w:space="0" w:color="auto"/>
            <w:right w:val="none" w:sz="0" w:space="0" w:color="auto"/>
          </w:divBdr>
          <w:divsChild>
            <w:div w:id="9948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BD448-763F-44CB-A9A2-9DF11FD94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9</Pages>
  <Words>1133</Words>
  <Characters>6235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AndreolixaM</cp:lastModifiedBy>
  <cp:revision>46</cp:revision>
  <cp:lastPrinted>2014-09-03T14:16:00Z</cp:lastPrinted>
  <dcterms:created xsi:type="dcterms:W3CDTF">2014-08-30T00:07:00Z</dcterms:created>
  <dcterms:modified xsi:type="dcterms:W3CDTF">2014-09-03T14:20:00Z</dcterms:modified>
</cp:coreProperties>
</file>